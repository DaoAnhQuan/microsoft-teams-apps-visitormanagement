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F0309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F0309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F0309C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F0309C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F0309C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F0309C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F0309C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F0309C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F0309C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F0309C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bookmarkStart w:id="3" w:name="_GoBack"/>
      <w:bookmarkEnd w:id="3"/>
      <w:r>
        <w:t>Công cụ quản lý</w:t>
      </w:r>
      <w:bookmarkEnd w:id="2"/>
    </w:p>
    <w:p w14:paraId="7E6BB31E" w14:textId="2085FC96" w:rsidR="00C2490A" w:rsidRDefault="00DA5CCC" w:rsidP="00587AEE">
      <w:r>
        <w:rPr>
          <w:b/>
          <w:bCs/>
        </w:rPr>
        <w:t xml:space="preserve">Link </w:t>
      </w:r>
      <w:r w:rsidR="00C2490A" w:rsidRPr="0008695B">
        <w:rPr>
          <w:b/>
          <w:bCs/>
        </w:rPr>
        <w:t>Quản lý và phân chia công việc:</w:t>
      </w:r>
      <w:r w:rsidR="006519D7">
        <w:t xml:space="preserve"> MS Planner </w:t>
      </w:r>
      <w:r w:rsidR="006519D7" w:rsidRPr="0008695B">
        <w:rPr>
          <w:color w:val="FF0000"/>
        </w:rPr>
        <w:t xml:space="preserve">(bắt buộc): </w:t>
      </w:r>
      <w:r w:rsidR="006519D7">
        <w:t>…</w:t>
      </w:r>
      <w:r>
        <w:t>………………………………………..</w:t>
      </w:r>
      <w:r w:rsidR="006519D7">
        <w:t>…..</w:t>
      </w:r>
    </w:p>
    <w:p w14:paraId="126A1A8F" w14:textId="72168418" w:rsidR="00D83F95" w:rsidRDefault="00DA5CCC" w:rsidP="00587AEE">
      <w:r>
        <w:rPr>
          <w:b/>
          <w:bCs/>
        </w:rPr>
        <w:t xml:space="preserve">Link </w:t>
      </w:r>
      <w:r w:rsidR="00D210E2" w:rsidRPr="0008695B">
        <w:rPr>
          <w:b/>
          <w:bCs/>
        </w:rPr>
        <w:t>Quản lý mã nguồn</w:t>
      </w:r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BA730B">
        <w:t xml:space="preserve">/GitLab </w:t>
      </w:r>
      <w:r w:rsidR="00BA730B" w:rsidRPr="0008695B">
        <w:rPr>
          <w:color w:val="FF0000"/>
        </w:rPr>
        <w:t>(bắt buộc)</w:t>
      </w:r>
      <w:r w:rsidR="00D83F95" w:rsidRPr="0008695B">
        <w:rPr>
          <w:color w:val="FF0000"/>
        </w:rPr>
        <w:t>:</w:t>
      </w:r>
      <w:r w:rsidR="00D210E2" w:rsidRPr="0008695B">
        <w:rPr>
          <w:color w:val="FF0000"/>
        </w:rPr>
        <w:t xml:space="preserve"> </w:t>
      </w:r>
      <w:r w:rsidR="00D210E2">
        <w:t>…………………………………………</w:t>
      </w:r>
      <w:r>
        <w:t>…………………….</w:t>
      </w:r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57272141"/>
      <w:r>
        <w:t>Các nhân sự tham gia dự án</w:t>
      </w:r>
      <w:bookmarkEnd w:id="4"/>
    </w:p>
    <w:p w14:paraId="416F62C7" w14:textId="068E44CF" w:rsidR="00587AEE" w:rsidRDefault="00587AEE" w:rsidP="00587AEE">
      <w:pPr>
        <w:pStyle w:val="Heading2"/>
      </w:pPr>
      <w:bookmarkStart w:id="5" w:name="_Toc57272142"/>
      <w:r>
        <w:t>Thông tin liên hệ phía khách hàng</w:t>
      </w:r>
      <w:bookmarkEnd w:id="5"/>
    </w:p>
    <w:p w14:paraId="1AF25E24" w14:textId="498A8FE3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 xml:space="preserve">Anh </w:t>
      </w:r>
      <w:r w:rsidR="006150E4">
        <w:rPr>
          <w:i/>
          <w:iCs/>
        </w:rPr>
        <w:t>Lê Văn Long</w:t>
      </w:r>
      <w:r w:rsidRPr="001C04DA">
        <w:rPr>
          <w:i/>
          <w:iCs/>
        </w:rPr>
        <w:t xml:space="preserve">: </w:t>
      </w:r>
    </w:p>
    <w:p w14:paraId="0EE106C2" w14:textId="29B24F99" w:rsidR="00587AEE" w:rsidRDefault="00587AEE" w:rsidP="00587AEE">
      <w:pPr>
        <w:pStyle w:val="Heading2"/>
      </w:pPr>
      <w:bookmarkStart w:id="6" w:name="_Toc57272143"/>
      <w:r>
        <w:t xml:space="preserve">Thông tin </w:t>
      </w:r>
      <w:r w:rsidR="003E1613">
        <w:t>thành viên nhóm</w:t>
      </w:r>
      <w:bookmarkEnd w:id="6"/>
    </w:p>
    <w:p w14:paraId="325B59B4" w14:textId="3A204097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>Lập trình viên:  Pham Lan</w:t>
      </w:r>
    </w:p>
    <w:p w14:paraId="025AC51D" w14:textId="02A919EA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 xml:space="preserve">Phiên dịch: Ngọc, </w:t>
      </w:r>
    </w:p>
    <w:p w14:paraId="1E7F1130" w14:textId="3C0E60F1" w:rsidR="00587AEE" w:rsidRDefault="00587AEE" w:rsidP="00587AEE">
      <w:pPr>
        <w:pStyle w:val="Heading2"/>
      </w:pPr>
      <w:bookmarkStart w:id="7" w:name="_Toc57272144"/>
      <w:r>
        <w:t>Phân chia vai trò của thành viên dự án và khách hàng</w:t>
      </w:r>
      <w:bookmarkEnd w:id="7"/>
    </w:p>
    <w:p w14:paraId="0EA9C1BD" w14:textId="103F0162" w:rsidR="00A17A47" w:rsidRPr="001C04DA" w:rsidRDefault="00A17A47" w:rsidP="00A17A47">
      <w:pPr>
        <w:rPr>
          <w:i/>
          <w:iCs/>
        </w:rPr>
      </w:pPr>
      <w:r w:rsidRPr="001C04DA">
        <w:rPr>
          <w:i/>
          <w:iCs/>
        </w:rPr>
        <w:t xml:space="preserve">Giám đốc: Hưng, tài chính, nhân sự, </w:t>
      </w:r>
      <w:r w:rsidR="00960F1C" w:rsidRPr="001C04DA">
        <w:rPr>
          <w:i/>
          <w:iCs/>
        </w:rPr>
        <w:t>yêu càu cơ bản: đẹp, tròn, vàng</w:t>
      </w:r>
    </w:p>
    <w:p w14:paraId="5C24C552" w14:textId="0D23A6A3" w:rsidR="00960F1C" w:rsidRPr="001C04DA" w:rsidRDefault="00960F1C" w:rsidP="00A17A47">
      <w:pPr>
        <w:rPr>
          <w:i/>
          <w:iCs/>
        </w:rPr>
      </w:pPr>
      <w:r w:rsidRPr="001C04DA">
        <w:rPr>
          <w:i/>
          <w:iCs/>
        </w:rPr>
        <w:t>Trung: IT, chi tiết, báo tiến đ</w:t>
      </w:r>
      <w:r w:rsidR="001C04DA">
        <w:rPr>
          <w:i/>
          <w:iCs/>
        </w:rPr>
        <w:t>ộ</w:t>
      </w:r>
    </w:p>
    <w:p w14:paraId="72AD7366" w14:textId="4E1B7214" w:rsidR="00165B2F" w:rsidRPr="001C04DA" w:rsidRDefault="00165B2F" w:rsidP="00A17A47">
      <w:pPr>
        <w:rPr>
          <w:i/>
          <w:iCs/>
        </w:rPr>
      </w:pPr>
      <w:r w:rsidRPr="001C04DA">
        <w:rPr>
          <w:i/>
          <w:iCs/>
        </w:rPr>
        <w:t>Phiên dịch: Bích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F0309C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F0309C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F0309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F0309C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F0309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F0309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F0309C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F0309C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F0309C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F0309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F0309C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F0309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F0309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F0309C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F0309C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F0309C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F0309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F0309C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F0309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F0309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F0309C">
      <w:pPr>
        <w:pStyle w:val="ListParagraph"/>
        <w:numPr>
          <w:ilvl w:val="1"/>
          <w:numId w:val="5"/>
        </w:numPr>
      </w:pPr>
      <w:r>
        <w:t>manifest.json</w:t>
      </w:r>
    </w:p>
    <w:p w14:paraId="2AC64310" w14:textId="77777777" w:rsidR="009737A3" w:rsidRDefault="009737A3" w:rsidP="00F0309C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F0309C">
      <w:pPr>
        <w:pStyle w:val="ListParagraph"/>
        <w:numPr>
          <w:ilvl w:val="1"/>
          <w:numId w:val="5"/>
        </w:numPr>
      </w:pPr>
      <w:r>
        <w:lastRenderedPageBreak/>
        <w:t>Microsoft..Flow</w:t>
      </w:r>
    </w:p>
    <w:p w14:paraId="23766A00" w14:textId="77777777" w:rsidR="009737A3" w:rsidRDefault="009737A3" w:rsidP="00F0309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F0309C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F0309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F0309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F0309C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F0309C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F0309C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F0309C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F0309C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F0309C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F0309C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F0309C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F0309C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F0309C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F0309C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F0309C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F0309C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F0309C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F0309C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F0309C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F0309C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F0309C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F0309C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F0309C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A84F6A">
        <w:t>17069978686267905551.json</w:t>
      </w:r>
    </w:p>
    <w:p w14:paraId="7BFB9AF2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A84F6A">
        <w:lastRenderedPageBreak/>
        <w:t>N5a874613-a59b-43b1-9f94-5bb0f237e7bd-wide.png</w:t>
      </w:r>
    </w:p>
    <w:p w14:paraId="4CC2B4C3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F0309C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F0309C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F0309C" w:rsidP="00274D5A">
            <w:hyperlink r:id="rId16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F0309C" w:rsidP="00274D5A">
            <w:hyperlink r:id="rId17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F0309C" w:rsidP="00274D5A">
            <w:hyperlink r:id="rId18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F0309C" w:rsidP="00274D5A">
            <w:hyperlink r:id="rId19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F0309C" w:rsidP="00917DE9">
      <w:hyperlink r:id="rId20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lastRenderedPageBreak/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F0309C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F0309C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F0309C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F0309C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F0309C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F0309C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F0309C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F0309C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F0309C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F0309C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F0309C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F0309C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F0309C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F0309C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F0309C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F0309C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F0309C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F0309C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F0309C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F0309C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F0309C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F0309C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F0309C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F0309C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F0309C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F0309C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F0309C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F0309C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lastRenderedPageBreak/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F0309C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F0309C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F0309C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F0309C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F0309C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F0309C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F0309C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8D78C" w14:textId="77777777" w:rsidR="00F0309C" w:rsidRDefault="00F0309C">
      <w:r>
        <w:separator/>
      </w:r>
    </w:p>
    <w:p w14:paraId="3B81EEE0" w14:textId="77777777" w:rsidR="00F0309C" w:rsidRDefault="00F0309C"/>
  </w:endnote>
  <w:endnote w:type="continuationSeparator" w:id="0">
    <w:p w14:paraId="15575A9F" w14:textId="77777777" w:rsidR="00F0309C" w:rsidRDefault="00F0309C">
      <w:r>
        <w:continuationSeparator/>
      </w:r>
    </w:p>
    <w:p w14:paraId="533C4FDE" w14:textId="77777777" w:rsidR="00F0309C" w:rsidRDefault="00F0309C"/>
  </w:endnote>
  <w:endnote w:type="continuationNotice" w:id="1">
    <w:p w14:paraId="2665EA0C" w14:textId="77777777" w:rsidR="00F0309C" w:rsidRDefault="00F030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76D26C9D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EF3348">
      <w:rPr>
        <w:i/>
        <w:noProof/>
        <w:color w:val="C00000"/>
        <w:lang w:eastAsia="ar-SA" w:bidi="ar-SA"/>
      </w:rPr>
      <w:t>3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EF3348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9F9A38" w14:textId="77777777" w:rsidR="00F0309C" w:rsidRDefault="00F0309C">
      <w:r>
        <w:separator/>
      </w:r>
    </w:p>
    <w:p w14:paraId="62EC04B9" w14:textId="77777777" w:rsidR="00F0309C" w:rsidRDefault="00F0309C"/>
  </w:footnote>
  <w:footnote w:type="continuationSeparator" w:id="0">
    <w:p w14:paraId="676237A7" w14:textId="77777777" w:rsidR="00F0309C" w:rsidRDefault="00F0309C">
      <w:r>
        <w:continuationSeparator/>
      </w:r>
    </w:p>
    <w:p w14:paraId="3DFDFB21" w14:textId="77777777" w:rsidR="00F0309C" w:rsidRDefault="00F0309C"/>
  </w:footnote>
  <w:footnote w:type="continuationNotice" w:id="1">
    <w:p w14:paraId="05456DCF" w14:textId="77777777" w:rsidR="00F0309C" w:rsidRDefault="00F030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7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7"/>
  </w:num>
  <w:num w:numId="3">
    <w:abstractNumId w:val="16"/>
  </w:num>
  <w:num w:numId="4">
    <w:abstractNumId w:val="24"/>
  </w:num>
  <w:num w:numId="5">
    <w:abstractNumId w:val="21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2"/>
  </w:num>
  <w:num w:numId="12">
    <w:abstractNumId w:val="26"/>
  </w:num>
  <w:num w:numId="13">
    <w:abstractNumId w:val="23"/>
  </w:num>
  <w:num w:numId="14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309C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fficeDev/microsoft-teams-apps-visitormanagement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github.com/yashrajmungale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abbodh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github.com/microsoftopensource" TargetMode="External"/><Relationship Id="rId20" Type="http://schemas.openxmlformats.org/officeDocument/2006/relationships/hyperlink" Target="https://github.com/OfficeDev/microsoft-teams-apps-visitormanagement/wiki/Deployment-guide" TargetMode="Externa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yperlink" Target="https://github.com/ktcodebite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71292B-4B9D-4C73-B404-220D09BED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12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8541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368</cp:revision>
  <cp:lastPrinted>2008-03-13T11:02:00Z</cp:lastPrinted>
  <dcterms:created xsi:type="dcterms:W3CDTF">2018-10-22T04:18:00Z</dcterms:created>
  <dcterms:modified xsi:type="dcterms:W3CDTF">2020-12-06T15:19:00Z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