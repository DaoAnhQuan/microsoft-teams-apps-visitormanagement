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0738DC4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  <w:r w:rsidR="00010D52">
        <w:rPr>
          <w:rFonts w:cs="Arial"/>
          <w:b/>
          <w:color w:val="951B13"/>
          <w:sz w:val="58"/>
          <w:szCs w:val="48"/>
        </w:rPr>
        <w:t xml:space="preserve"> </w:t>
      </w:r>
    </w:p>
    <w:p w14:paraId="5AD44040" w14:textId="77777777" w:rsidR="0026181E" w:rsidRPr="009A57EC" w:rsidRDefault="0026181E" w:rsidP="0026181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26181E"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0A6AC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0A6AC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0A6AC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0A6AC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0A6AC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0A6AC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0A6AC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0A6A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0A6AC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0A6AC5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0A6AC5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0A6AC5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0A6AC5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0A6AC5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0A6AC5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0A6AC5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0A6AC5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77777777" w:rsidR="00D013E8" w:rsidRDefault="00D013E8" w:rsidP="000A6AC5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DC465F">
          <w:rPr>
            <w:rStyle w:val="Hyperlink"/>
          </w:rPr>
          <w:t>https://tasks.office.com/husteduvn.onmicrosoft.com/Home/PlanViews/i8IITO-x302a6zDvwQt5VskADWmK?Type=PlanLink&amp;Channel=Link&amp;CreatedTime=637426929789310000</w:t>
        </w:r>
      </w:hyperlink>
      <w:r>
        <w:t xml:space="preserve"> </w:t>
      </w:r>
    </w:p>
    <w:p w14:paraId="1C559284" w14:textId="77777777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GitHub/GitLab</w:t>
      </w:r>
      <w:r w:rsidRPr="00DC465F">
        <w:rPr>
          <w:color w:val="FF0000"/>
        </w:rPr>
        <w:t xml:space="preserve">: </w:t>
      </w:r>
    </w:p>
    <w:p w14:paraId="19E29325" w14:textId="77777777" w:rsidR="00D013E8" w:rsidRDefault="00D013E8" w:rsidP="000A6AC5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Pr="00DC465F">
          <w:rPr>
            <w:rStyle w:val="Hyperlink"/>
          </w:rPr>
          <w:t>https://github.com/DaoAnhQuan/microsoft-teams-apps-visitormanagement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57272141"/>
      <w:r>
        <w:t>Các nhân sự tham gia dự án</w:t>
      </w:r>
      <w:bookmarkEnd w:id="3"/>
    </w:p>
    <w:p w14:paraId="416F62C7" w14:textId="068E44CF" w:rsidR="00587AEE" w:rsidRDefault="00587AEE" w:rsidP="00587AEE">
      <w:pPr>
        <w:pStyle w:val="Heading2"/>
      </w:pPr>
      <w:bookmarkStart w:id="4" w:name="_Toc57272142"/>
      <w:r>
        <w:t>Thông tin liên hệ phía khách hàng</w:t>
      </w:r>
      <w:bookmarkEnd w:id="4"/>
    </w:p>
    <w:p w14:paraId="29B64E8B" w14:textId="77777777" w:rsidR="005716B7" w:rsidRDefault="005716B7" w:rsidP="005716B7">
      <w:bookmarkStart w:id="5" w:name="_Toc57272143"/>
      <w:r w:rsidRPr="00FF53DB">
        <w:t>Thầy</w:t>
      </w:r>
      <w:r>
        <w:t xml:space="preserve"> Nguyễn Đức Tiến:</w:t>
      </w:r>
    </w:p>
    <w:p w14:paraId="51EFF247" w14:textId="77777777" w:rsidR="005716B7" w:rsidRDefault="005716B7" w:rsidP="000A6AC5">
      <w:pPr>
        <w:pStyle w:val="ListParagraph"/>
        <w:numPr>
          <w:ilvl w:val="0"/>
          <w:numId w:val="15"/>
        </w:numPr>
        <w:ind w:left="540" w:hanging="180"/>
      </w:pPr>
      <w:r>
        <w:t>Địa chỉ: Viện Công nghệ thông tin và Truyền thông – Trường Đại học Bách Khoa Hà Nội</w:t>
      </w:r>
    </w:p>
    <w:p w14:paraId="7D2E6814" w14:textId="77777777" w:rsidR="005716B7" w:rsidRDefault="005716B7" w:rsidP="000A6AC5">
      <w:pPr>
        <w:pStyle w:val="ListParagraph"/>
        <w:numPr>
          <w:ilvl w:val="0"/>
          <w:numId w:val="15"/>
        </w:numPr>
        <w:ind w:left="540" w:hanging="180"/>
      </w:pPr>
      <w:r>
        <w:t xml:space="preserve">Email: </w:t>
      </w:r>
      <w:hyperlink r:id="rId18" w:history="1">
        <w:r w:rsidRPr="00D813D3">
          <w:rPr>
            <w:rStyle w:val="Hyperlink"/>
          </w:rPr>
          <w:t>tien.nguyenduc@hust.edu.vn</w:t>
        </w:r>
      </w:hyperlink>
    </w:p>
    <w:p w14:paraId="785BC2BF" w14:textId="77777777" w:rsidR="005716B7" w:rsidRPr="00FF53DB" w:rsidRDefault="005716B7" w:rsidP="000A6AC5">
      <w:pPr>
        <w:pStyle w:val="ListParagraph"/>
        <w:numPr>
          <w:ilvl w:val="0"/>
          <w:numId w:val="15"/>
        </w:numPr>
        <w:ind w:left="540" w:hanging="180"/>
      </w:pPr>
      <w:r>
        <w:t>Điện thoại: 0123456789</w:t>
      </w:r>
    </w:p>
    <w:p w14:paraId="0EE106C2" w14:textId="29B24F99" w:rsidR="00587AEE" w:rsidRDefault="00587AEE" w:rsidP="00587AEE">
      <w:pPr>
        <w:pStyle w:val="Heading2"/>
      </w:pPr>
      <w:r>
        <w:t xml:space="preserve">Thông tin </w:t>
      </w:r>
      <w:r w:rsidR="003E1613">
        <w:t>thành viên nhóm</w:t>
      </w:r>
      <w:bookmarkEnd w:id="5"/>
    </w:p>
    <w:p w14:paraId="1E7F1130" w14:textId="3C0E60F1" w:rsidR="00587AEE" w:rsidRDefault="00587AEE" w:rsidP="00587AEE">
      <w:pPr>
        <w:pStyle w:val="Heading2"/>
      </w:pPr>
      <w:bookmarkStart w:id="6" w:name="_Toc57272144"/>
      <w:bookmarkStart w:id="7" w:name="_GoBack"/>
      <w:bookmarkEnd w:id="7"/>
      <w:r>
        <w:t>Phân chia vai trò của thành viên dự án và khách hàng</w:t>
      </w:r>
      <w:bookmarkEnd w:id="6"/>
    </w:p>
    <w:p w14:paraId="0412482E" w14:textId="77777777" w:rsidR="007B4F1A" w:rsidRDefault="007B4F1A" w:rsidP="007B4F1A">
      <w:r>
        <w:t>Đào Anh Quân: Project Manager, khảo sát và ước lượng dự án, đánh giá tiến độ</w:t>
      </w:r>
    </w:p>
    <w:p w14:paraId="4C67B685" w14:textId="77777777" w:rsidR="007B4F1A" w:rsidRDefault="007B4F1A" w:rsidP="007B4F1A">
      <w:r>
        <w:lastRenderedPageBreak/>
        <w:t>Lê Chung Phương: IT, chuyên gia về Git</w:t>
      </w:r>
    </w:p>
    <w:p w14:paraId="41D1F3CB" w14:textId="77777777" w:rsidR="007B4F1A" w:rsidRPr="005325D6" w:rsidRDefault="007B4F1A" w:rsidP="007B4F1A">
      <w:r>
        <w:t>Lê Anh Hào, Nguyễn Ngọc Nam: IT, phát triển dự án, báo cáo tiến độ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0A6AC5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0A6AC5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0A6AC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0A6AC5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0A6AC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0A6AC5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0A6AC5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0A6AC5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0A6AC5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0A6AC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0A6AC5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0A6AC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0A6AC5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0A6AC5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0A6AC5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0A6AC5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0A6AC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0A6AC5">
      <w:pPr>
        <w:pStyle w:val="ListParagraph"/>
        <w:numPr>
          <w:ilvl w:val="3"/>
          <w:numId w:val="5"/>
        </w:numPr>
        <w:ind w:left="1890" w:hanging="810"/>
      </w:pPr>
      <w:r w:rsidRPr="006B4DAA">
        <w:t>f7413516-f5ef-4d12-8cd0-70c21714bd99</w:t>
      </w:r>
    </w:p>
    <w:p w14:paraId="312AC03B" w14:textId="77777777" w:rsidR="00C95A0E" w:rsidRDefault="00C95A0E" w:rsidP="000A6AC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0A6AC5">
      <w:pPr>
        <w:pStyle w:val="ListParagraph"/>
        <w:numPr>
          <w:ilvl w:val="3"/>
          <w:numId w:val="5"/>
        </w:numPr>
        <w:ind w:left="1890" w:hanging="810"/>
      </w:pPr>
      <w:r>
        <w:lastRenderedPageBreak/>
        <w:t>manifest.json</w:t>
      </w:r>
    </w:p>
    <w:p w14:paraId="6C8CE114" w14:textId="77777777" w:rsidR="00C95A0E" w:rsidRDefault="00C95A0E" w:rsidP="000A6AC5">
      <w:pPr>
        <w:pStyle w:val="ListParagraph"/>
        <w:numPr>
          <w:ilvl w:val="1"/>
          <w:numId w:val="5"/>
        </w:numPr>
      </w:pPr>
      <w:r>
        <w:t>manifest.json</w:t>
      </w:r>
    </w:p>
    <w:p w14:paraId="2AC64310" w14:textId="77777777" w:rsidR="009737A3" w:rsidRDefault="009737A3" w:rsidP="000A6AC5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0A6AC5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0A6AC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0A6AC5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0A6AC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0A6AC5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0A6AC5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0A6AC5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0A6AC5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0A6AC5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0A6AC5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0A6AC5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0A6AC5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0A6AC5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0A6AC5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0A6AC5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0A6AC5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0A6AC5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0A6AC5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0A6AC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0A6AC5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0A6AC5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59976B8A" w14:textId="77777777" w:rsidR="009F08D0" w:rsidRDefault="009F08D0" w:rsidP="000A6AC5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0A6AC5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0A6AC5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0A6AC5">
      <w:pPr>
        <w:pStyle w:val="ListParagraph"/>
        <w:numPr>
          <w:ilvl w:val="3"/>
          <w:numId w:val="5"/>
        </w:numPr>
        <w:ind w:left="1890" w:hanging="810"/>
      </w:pPr>
      <w:r w:rsidRPr="004C46A0">
        <w:lastRenderedPageBreak/>
        <w:t>17069978686267905551</w:t>
      </w:r>
    </w:p>
    <w:p w14:paraId="02F7EAE9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A84F6A">
        <w:t>17069978686267905551.json</w:t>
      </w:r>
    </w:p>
    <w:p w14:paraId="7BFB9AF2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0A6AC5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0A6AC5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0A6AC5" w:rsidP="00274D5A">
            <w:hyperlink r:id="rId19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0A6AC5" w:rsidP="00274D5A">
            <w:hyperlink r:id="rId20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0A6AC5" w:rsidP="00274D5A">
            <w:hyperlink r:id="rId21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0A6AC5" w:rsidP="00274D5A">
            <w:hyperlink r:id="rId22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0A6AC5" w:rsidP="00917DE9">
      <w:hyperlink r:id="rId23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lastRenderedPageBreak/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0A6AC5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0A6AC5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0A6AC5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0A6AC5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0A6AC5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0A6AC5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0A6AC5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0A6AC5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0A6AC5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0A6AC5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0A6AC5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0A6AC5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0A6AC5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0A6AC5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0A6AC5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0A6AC5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0A6AC5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0A6AC5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0A6AC5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0A6AC5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0A6AC5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0A6AC5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0A6AC5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0A6AC5">
      <w:pPr>
        <w:pStyle w:val="ListParagraph"/>
        <w:numPr>
          <w:ilvl w:val="0"/>
          <w:numId w:val="8"/>
        </w:numPr>
        <w:ind w:left="270" w:hanging="270"/>
      </w:pPr>
      <w:r>
        <w:t>Rủi ro 5</w:t>
      </w:r>
    </w:p>
    <w:p w14:paraId="12F7CFD8" w14:textId="77777777" w:rsidR="00E55ED9" w:rsidRDefault="00E55ED9" w:rsidP="000A6AC5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0A6AC5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0A6AC5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0A6AC5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lastRenderedPageBreak/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0A6AC5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0A6AC5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0A6AC5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0A6AC5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0A6AC5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0A6AC5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0A6AC5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993EEE" w14:textId="77777777" w:rsidR="000A6AC5" w:rsidRDefault="000A6AC5">
      <w:r>
        <w:separator/>
      </w:r>
    </w:p>
    <w:p w14:paraId="3D1005E1" w14:textId="77777777" w:rsidR="000A6AC5" w:rsidRDefault="000A6AC5"/>
  </w:endnote>
  <w:endnote w:type="continuationSeparator" w:id="0">
    <w:p w14:paraId="654014C8" w14:textId="77777777" w:rsidR="000A6AC5" w:rsidRDefault="000A6AC5">
      <w:r>
        <w:continuationSeparator/>
      </w:r>
    </w:p>
    <w:p w14:paraId="666A1B24" w14:textId="77777777" w:rsidR="000A6AC5" w:rsidRDefault="000A6AC5"/>
  </w:endnote>
  <w:endnote w:type="continuationNotice" w:id="1">
    <w:p w14:paraId="0A8A9ED0" w14:textId="77777777" w:rsidR="000A6AC5" w:rsidRDefault="000A6A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3FEA5381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7717E0">
      <w:rPr>
        <w:i/>
        <w:noProof/>
        <w:color w:val="C00000"/>
        <w:lang w:eastAsia="ar-SA" w:bidi="ar-SA"/>
      </w:rPr>
      <w:t>6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7717E0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4455AD" w14:textId="77777777" w:rsidR="000A6AC5" w:rsidRDefault="000A6AC5">
      <w:r>
        <w:separator/>
      </w:r>
    </w:p>
    <w:p w14:paraId="6797C6DB" w14:textId="77777777" w:rsidR="000A6AC5" w:rsidRDefault="000A6AC5"/>
  </w:footnote>
  <w:footnote w:type="continuationSeparator" w:id="0">
    <w:p w14:paraId="61703893" w14:textId="77777777" w:rsidR="000A6AC5" w:rsidRDefault="000A6AC5">
      <w:r>
        <w:continuationSeparator/>
      </w:r>
    </w:p>
    <w:p w14:paraId="29375664" w14:textId="77777777" w:rsidR="000A6AC5" w:rsidRDefault="000A6AC5"/>
  </w:footnote>
  <w:footnote w:type="continuationNotice" w:id="1">
    <w:p w14:paraId="73B42C05" w14:textId="77777777" w:rsidR="000A6AC5" w:rsidRDefault="000A6AC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16"/>
  </w:num>
  <w:num w:numId="4">
    <w:abstractNumId w:val="25"/>
  </w:num>
  <w:num w:numId="5">
    <w:abstractNumId w:val="22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3"/>
  </w:num>
  <w:num w:numId="12">
    <w:abstractNumId w:val="27"/>
  </w:num>
  <w:num w:numId="13">
    <w:abstractNumId w:val="24"/>
  </w:num>
  <w:num w:numId="14">
    <w:abstractNumId w:val="26"/>
  </w:num>
  <w:num w:numId="15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3EC0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6AC5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4A61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6B7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2B68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17E0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B3446"/>
    <w:rsid w:val="007B4F1A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1CCC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776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5E04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4C3D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0614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tien.nguyenduc@hust.edu.vn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github.com/yashrajmungale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Home/PlanViews/i8IITO-x302a6zDvwQt5VskADWmK?Type=PlanLink&amp;Channel=Link&amp;CreatedTime=637426929789310000%20" TargetMode="External"/><Relationship Id="rId20" Type="http://schemas.openxmlformats.org/officeDocument/2006/relationships/hyperlink" Target="https://github.com/abbodh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OfficeDev/microsoft-teams-apps-visitormanagement/wiki/Deployment-guide" TargetMode="External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hyperlink" Target="https://github.com/microsoftopensource" TargetMode="External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github.com/ktcodebite" TargetMode="External"/><Relationship Id="rId27" Type="http://schemas.openxmlformats.org/officeDocument/2006/relationships/header" Target="header2.xml"/><Relationship Id="rId30" Type="http://schemas.openxmlformats.org/officeDocument/2006/relationships/footer" Target="footer4.xml"/><Relationship Id="rId8" Type="http://schemas.openxmlformats.org/officeDocument/2006/relationships/hyperlink" Target="https://github.com/OfficeDev/microsoft-teams-apps-visitormanag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AE69AA-6C61-4E6F-AE66-97FCC5110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12</Pages>
  <Words>1370</Words>
  <Characters>7815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9167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384</cp:revision>
  <cp:lastPrinted>2008-03-13T11:02:00Z</cp:lastPrinted>
  <dcterms:created xsi:type="dcterms:W3CDTF">2018-10-22T04:18:00Z</dcterms:created>
  <dcterms:modified xsi:type="dcterms:W3CDTF">2020-12-06T15:25:00Z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