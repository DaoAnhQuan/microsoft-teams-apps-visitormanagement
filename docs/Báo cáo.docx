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44AF2079" w:rsidR="00F34A9B" w:rsidRPr="009A57EC" w:rsidRDefault="000800BD" w:rsidP="00B36DFC">
      <w:pPr>
        <w:pBdr>
          <w:bottom w:val="single" w:sz="4" w:space="1" w:color="808080"/>
        </w:pBdr>
        <w:jc w:val="center"/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AD44040" w14:textId="77777777" w:rsidR="0026181E" w:rsidRPr="009A57EC" w:rsidRDefault="0026181E" w:rsidP="00B36DFC">
      <w:pPr>
        <w:spacing w:after="80"/>
        <w:jc w:val="center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B36DFC">
      <w:pPr>
        <w:jc w:val="center"/>
      </w:pPr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C8556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C855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C8556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C8556C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C8556C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C8556C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C8556C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22420DD7" w14:textId="6B18FE79" w:rsidR="00DA5CCC" w:rsidRDefault="00D013E8" w:rsidP="00C8556C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  <w:bookmarkStart w:id="3" w:name="_GoBack"/>
      <w:bookmarkEnd w:id="3"/>
    </w:p>
    <w:p w14:paraId="5E1510E8" w14:textId="23360A6C" w:rsidR="00A62F4F" w:rsidRDefault="00A62F4F" w:rsidP="00A62F4F">
      <w:pPr>
        <w:pStyle w:val="Heading1"/>
      </w:pPr>
      <w:bookmarkStart w:id="4" w:name="_Toc57272141"/>
      <w:r>
        <w:t>Các nhân sự tham gia dự án</w:t>
      </w:r>
      <w:bookmarkEnd w:id="4"/>
    </w:p>
    <w:p w14:paraId="416F62C7" w14:textId="068E44CF" w:rsidR="00587AEE" w:rsidRDefault="00587AEE" w:rsidP="00587AEE">
      <w:pPr>
        <w:pStyle w:val="Heading2"/>
      </w:pPr>
      <w:bookmarkStart w:id="5" w:name="_Toc57272142"/>
      <w:r>
        <w:t>Thông tin liên hệ phía khách hàng</w:t>
      </w:r>
      <w:bookmarkEnd w:id="5"/>
    </w:p>
    <w:p w14:paraId="29B64E8B" w14:textId="77777777" w:rsidR="005716B7" w:rsidRDefault="005716B7" w:rsidP="005716B7">
      <w:bookmarkStart w:id="6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C8556C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6"/>
    </w:p>
    <w:p w14:paraId="482EF836" w14:textId="77777777" w:rsidR="00AB1CCC" w:rsidRDefault="00AB1CCC" w:rsidP="00AB1CCC">
      <w:bookmarkStart w:id="7" w:name="_Toc57272144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r>
        <w:lastRenderedPageBreak/>
        <w:t>Phân chia vai trò của thành viên dự án và khách hàng</w:t>
      </w:r>
      <w:bookmarkEnd w:id="7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t>Lê Chung Phương: IT, chuyên gia về Git</w:t>
      </w:r>
    </w:p>
    <w:p w14:paraId="0C81500B" w14:textId="068046B5" w:rsidR="005325D6" w:rsidRPr="005325D6" w:rsidRDefault="007B4F1A" w:rsidP="005325D6">
      <w:r>
        <w:t>Lê Anh Hào, Nguyễn Ngọc Nam: IT, phát triển dự án, báo cáo tiến độ</w:t>
      </w:r>
    </w:p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C8556C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C8556C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C8556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C8556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C8556C">
      <w:pPr>
        <w:pStyle w:val="ListParagraph"/>
        <w:numPr>
          <w:ilvl w:val="1"/>
          <w:numId w:val="5"/>
        </w:numPr>
      </w:pPr>
      <w:r>
        <w:lastRenderedPageBreak/>
        <w:t>manifest.json</w:t>
      </w:r>
    </w:p>
    <w:p w14:paraId="2AC64310" w14:textId="77777777" w:rsidR="009737A3" w:rsidRDefault="009737A3" w:rsidP="00C8556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C8556C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C8556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C8556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C8556C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C8556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C8556C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C8556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C8556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C8556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C8556C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lastRenderedPageBreak/>
        <w:t>17069978686267905551.json</w:t>
      </w:r>
    </w:p>
    <w:p w14:paraId="7BFB9AF2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C8556C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C8556C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C8556C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C8556C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C8556C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C8556C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C8556C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C8556C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C8556C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C8556C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C8556C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C8556C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C8556C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C8556C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C8556C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C8556C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C8556C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C8556C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C8556C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C8556C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C8556C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C8556C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C8556C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C8556C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C8556C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C8556C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C8556C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C8556C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C8556C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C8556C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C8556C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C8556C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C8556C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C8556C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C8556C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6A92C9" w14:textId="77777777" w:rsidR="00C8556C" w:rsidRDefault="00C8556C">
      <w:r>
        <w:separator/>
      </w:r>
    </w:p>
    <w:p w14:paraId="108DE198" w14:textId="77777777" w:rsidR="00C8556C" w:rsidRDefault="00C8556C"/>
  </w:endnote>
  <w:endnote w:type="continuationSeparator" w:id="0">
    <w:p w14:paraId="59759027" w14:textId="77777777" w:rsidR="00C8556C" w:rsidRDefault="00C8556C">
      <w:r>
        <w:continuationSeparator/>
      </w:r>
    </w:p>
    <w:p w14:paraId="0E280FDF" w14:textId="77777777" w:rsidR="00C8556C" w:rsidRDefault="00C8556C"/>
  </w:endnote>
  <w:endnote w:type="continuationNotice" w:id="1">
    <w:p w14:paraId="371A2038" w14:textId="77777777" w:rsidR="00C8556C" w:rsidRDefault="00C855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252A3288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36DFC">
      <w:rPr>
        <w:i/>
        <w:noProof/>
        <w:color w:val="C00000"/>
        <w:lang w:eastAsia="ar-SA" w:bidi="ar-SA"/>
      </w:rPr>
      <w:t>5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36DFC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D2A5E" w14:textId="77777777" w:rsidR="00C8556C" w:rsidRDefault="00C8556C">
      <w:r>
        <w:separator/>
      </w:r>
    </w:p>
    <w:p w14:paraId="2B6F44DF" w14:textId="77777777" w:rsidR="00C8556C" w:rsidRDefault="00C8556C"/>
  </w:footnote>
  <w:footnote w:type="continuationSeparator" w:id="0">
    <w:p w14:paraId="521DD1F7" w14:textId="77777777" w:rsidR="00C8556C" w:rsidRDefault="00C8556C">
      <w:r>
        <w:continuationSeparator/>
      </w:r>
    </w:p>
    <w:p w14:paraId="5D0CD0A3" w14:textId="77777777" w:rsidR="00C8556C" w:rsidRDefault="00C8556C"/>
  </w:footnote>
  <w:footnote w:type="continuationNotice" w:id="1">
    <w:p w14:paraId="37A2E4A7" w14:textId="77777777" w:rsidR="00C8556C" w:rsidRDefault="00C855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6D5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A78B7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154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36DFC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556C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B7E50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7A874-1CBE-4F25-91A1-F6135C6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12</Pages>
  <Words>1442</Words>
  <Characters>8224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9647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389</cp:revision>
  <cp:lastPrinted>2008-03-13T11:02:00Z</cp:lastPrinted>
  <dcterms:created xsi:type="dcterms:W3CDTF">2018-10-22T04:18:00Z</dcterms:created>
  <dcterms:modified xsi:type="dcterms:W3CDTF">2020-12-06T15:28:00Z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