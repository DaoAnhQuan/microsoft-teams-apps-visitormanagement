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5E66CAD" w14:textId="12390A37" w:rsidR="00F34A9B" w:rsidRPr="005C397A" w:rsidRDefault="00F34A9B">
      <w:pPr>
        <w:spacing w:line="240" w:lineRule="auto"/>
        <w:rPr>
          <w:b/>
          <w:i/>
          <w:color w:val="2A62A6"/>
          <w:sz w:val="32"/>
          <w:szCs w:val="32"/>
        </w:rPr>
      </w:pP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44AF2079" w:rsidR="00F34A9B" w:rsidRPr="009A57EC" w:rsidRDefault="000800BD" w:rsidP="00CE0431">
      <w:pPr>
        <w:pBdr>
          <w:bottom w:val="single" w:sz="4" w:space="1" w:color="808080"/>
        </w:pBdr>
        <w:jc w:val="left"/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0604A2">
        <w:rPr>
          <w:rFonts w:cs="Arial"/>
          <w:b/>
          <w:color w:val="951B13"/>
          <w:sz w:val="58"/>
          <w:szCs w:val="48"/>
        </w:rPr>
        <w:t>Ước lượng dự án nguồn mở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 w14:paraId="5AD44040" w14:textId="77777777" w:rsidR="0026181E" w:rsidRPr="009A57EC" w:rsidRDefault="0026181E" w:rsidP="00CE0431">
      <w:pPr>
        <w:spacing w:after="80"/>
        <w:jc w:val="left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>Visitor Management App</w:t>
      </w:r>
    </w:p>
    <w:p w14:paraId="1BB1C4A6" w14:textId="719F80F2" w:rsidR="0026181E" w:rsidRDefault="0026181E" w:rsidP="00CE0431">
      <w:pPr>
        <w:jc w:val="left"/>
      </w:pPr>
      <w:r>
        <w:rPr>
          <w:i/>
        </w:rPr>
        <w:t>[</w:t>
      </w:r>
      <w:hyperlink r:id="rId8" w:history="1">
        <w:r w:rsidRPr="0026181E">
          <w:rPr>
            <w:rStyle w:val="Hyperlink"/>
            <w:i/>
          </w:rPr>
          <w:t>https://github.com/OfficeDev/microsoft-teams-apps-visitormanagement</w:t>
        </w:r>
      </w:hyperlink>
      <w:r>
        <w:rPr>
          <w:i/>
        </w:rPr>
        <w:t>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20E7A6EB" w:rsidR="00F34A9B" w:rsidRPr="0017102C" w:rsidRDefault="009E167B">
      <w:pPr>
        <w:pStyle w:val="NormalH"/>
        <w:rPr>
          <w:color w:val="951B13"/>
        </w:rPr>
      </w:pPr>
      <w:r>
        <w:rPr>
          <w:color w:val="951B13"/>
        </w:rPr>
        <w:lastRenderedPageBreak/>
        <w:t>MỤC LỤC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324E07C5" w14:textId="72B84705" w:rsidR="0068531C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8276320" w:history="1">
        <w:r w:rsidR="0068531C" w:rsidRPr="00B54A4E">
          <w:rPr>
            <w:rStyle w:val="Hyperlink"/>
            <w:noProof/>
          </w:rPr>
          <w:t>1.</w:t>
        </w:r>
        <w:r w:rsidR="0068531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8531C" w:rsidRPr="00B54A4E">
          <w:rPr>
            <w:rStyle w:val="Hyperlink"/>
            <w:noProof/>
          </w:rPr>
          <w:t>Giới thiệu dự án</w:t>
        </w:r>
        <w:r w:rsidR="0068531C">
          <w:rPr>
            <w:noProof/>
            <w:webHidden/>
          </w:rPr>
          <w:tab/>
        </w:r>
        <w:r w:rsidR="0068531C">
          <w:rPr>
            <w:noProof/>
            <w:webHidden/>
          </w:rPr>
          <w:fldChar w:fldCharType="begin"/>
        </w:r>
        <w:r w:rsidR="0068531C">
          <w:rPr>
            <w:noProof/>
            <w:webHidden/>
          </w:rPr>
          <w:instrText xml:space="preserve"> PAGEREF _Toc58276320 \h </w:instrText>
        </w:r>
        <w:r w:rsidR="0068531C">
          <w:rPr>
            <w:noProof/>
            <w:webHidden/>
          </w:rPr>
        </w:r>
        <w:r w:rsidR="0068531C">
          <w:rPr>
            <w:noProof/>
            <w:webHidden/>
          </w:rPr>
          <w:fldChar w:fldCharType="separate"/>
        </w:r>
        <w:r w:rsidR="0068531C">
          <w:rPr>
            <w:noProof/>
            <w:webHidden/>
          </w:rPr>
          <w:t>3</w:t>
        </w:r>
        <w:r w:rsidR="0068531C">
          <w:rPr>
            <w:noProof/>
            <w:webHidden/>
          </w:rPr>
          <w:fldChar w:fldCharType="end"/>
        </w:r>
      </w:hyperlink>
    </w:p>
    <w:p w14:paraId="768CD340" w14:textId="014B6A97" w:rsidR="0068531C" w:rsidRDefault="006853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276321" w:history="1">
        <w:r w:rsidRPr="00B54A4E">
          <w:rPr>
            <w:rStyle w:val="Hyperlink"/>
            <w:rFonts w:cs="Tahoma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B54A4E">
          <w:rPr>
            <w:rStyle w:val="Hyperlink"/>
            <w:noProof/>
          </w:rPr>
          <w:t xml:space="preserve">Mô </w:t>
        </w:r>
        <w:r w:rsidRPr="00B54A4E">
          <w:rPr>
            <w:rStyle w:val="Hyperlink"/>
            <w:noProof/>
          </w:rPr>
          <w:t>t</w:t>
        </w:r>
        <w:r w:rsidRPr="00B54A4E">
          <w:rPr>
            <w:rStyle w:val="Hyperlink"/>
            <w:noProof/>
          </w:rPr>
          <w:t>ả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_Toc58276321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91316B" w14:textId="41CF6984" w:rsidR="0068531C" w:rsidRDefault="006853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276322" w:history="1">
        <w:r w:rsidRPr="00B54A4E">
          <w:rPr>
            <w:rStyle w:val="Hyperlink"/>
            <w:rFonts w:cs="Tahoma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B54A4E">
          <w:rPr>
            <w:rStyle w:val="Hyperlink"/>
            <w:noProof/>
          </w:rPr>
          <w:t>Công cụ qu</w:t>
        </w:r>
        <w:r w:rsidRPr="00B54A4E">
          <w:rPr>
            <w:rStyle w:val="Hyperlink"/>
            <w:noProof/>
          </w:rPr>
          <w:t>ả</w:t>
        </w:r>
        <w:r w:rsidRPr="00B54A4E">
          <w:rPr>
            <w:rStyle w:val="Hyperlink"/>
            <w:noProof/>
          </w:rPr>
          <w:t>n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_Toc58276322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219064" w14:textId="053DD616" w:rsidR="0068531C" w:rsidRDefault="0068531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276323" w:history="1">
        <w:r w:rsidRPr="00B54A4E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B54A4E">
          <w:rPr>
            <w:rStyle w:val="Hyperlink"/>
            <w:noProof/>
          </w:rPr>
          <w:t>Các nhân sự tham gia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_Toc58276323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AD20D9" w14:textId="0A5BDFF8" w:rsidR="0068531C" w:rsidRDefault="006853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276324" w:history="1">
        <w:r w:rsidRPr="00B54A4E">
          <w:rPr>
            <w:rStyle w:val="Hyperlink"/>
            <w:rFonts w:cs="Tahoma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B54A4E">
          <w:rPr>
            <w:rStyle w:val="Hyperlink"/>
            <w:noProof/>
          </w:rPr>
          <w:t>Thông tin liên hệ phía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_Toc58276324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D1FA7A" w14:textId="0CD066C8" w:rsidR="0068531C" w:rsidRDefault="006853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276325" w:history="1">
        <w:r w:rsidRPr="00B54A4E">
          <w:rPr>
            <w:rStyle w:val="Hyperlink"/>
            <w:rFonts w:cs="Tahoma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B54A4E">
          <w:rPr>
            <w:rStyle w:val="Hyperlink"/>
            <w:noProof/>
          </w:rPr>
          <w:t>Thông tin thành viên nhóm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_Toc58276325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82E565" w14:textId="5EBF7EBD" w:rsidR="0068531C" w:rsidRDefault="006853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276326" w:history="1">
        <w:r w:rsidRPr="00B54A4E">
          <w:rPr>
            <w:rStyle w:val="Hyperlink"/>
            <w:rFonts w:cs="Tahoma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B54A4E">
          <w:rPr>
            <w:rStyle w:val="Hyperlink"/>
            <w:noProof/>
          </w:rPr>
          <w:t>Phân chia vai trò của thành viên dự án và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_Toc58276326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A7540B" w14:textId="391367EF" w:rsidR="0068531C" w:rsidRDefault="0068531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276327" w:history="1">
        <w:r w:rsidRPr="00B54A4E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B54A4E">
          <w:rPr>
            <w:rStyle w:val="Hyperlink"/>
            <w:noProof/>
          </w:rPr>
          <w:t>Khảo sát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_Toc58276327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5009AF" w14:textId="23453FD9" w:rsidR="0068531C" w:rsidRDefault="006853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276328" w:history="1">
        <w:r w:rsidRPr="00B54A4E">
          <w:rPr>
            <w:rStyle w:val="Hyperlink"/>
            <w:rFonts w:cs="Tahoma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B54A4E">
          <w:rPr>
            <w:rStyle w:val="Hyperlink"/>
            <w:noProof/>
          </w:rPr>
          <w:t>Thống kê về mã nguồn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_Toc58276328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B903055" w14:textId="7F4A7833" w:rsidR="0068531C" w:rsidRDefault="006853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276329" w:history="1">
        <w:r w:rsidRPr="00B54A4E">
          <w:rPr>
            <w:rStyle w:val="Hyperlink"/>
            <w:rFonts w:cs="Tahoma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B54A4E">
          <w:rPr>
            <w:rStyle w:val="Hyperlink"/>
            <w:noProof/>
          </w:rPr>
          <w:t>Thống kê về hợp tác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_Toc58276329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59AD15F" w14:textId="6AB2FB89" w:rsidR="0068531C" w:rsidRDefault="006853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276330" w:history="1">
        <w:r w:rsidRPr="00B54A4E">
          <w:rPr>
            <w:rStyle w:val="Hyperlink"/>
            <w:rFonts w:cs="Tahoma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B54A4E">
          <w:rPr>
            <w:rStyle w:val="Hyperlink"/>
            <w:noProof/>
          </w:rPr>
          <w:t>Kết quả chạy thử nghiệm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_Toc58276330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5EEE99" w14:textId="4087A550" w:rsidR="0068531C" w:rsidRDefault="006853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276331" w:history="1">
        <w:r w:rsidRPr="00B54A4E">
          <w:rPr>
            <w:rStyle w:val="Hyperlink"/>
            <w:rFonts w:cs="Tahoma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B54A4E">
          <w:rPr>
            <w:rStyle w:val="Hyperlink"/>
            <w:noProof/>
          </w:rPr>
          <w:t>Phạm vi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_Toc58276331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F42931" w14:textId="03CAF0ED" w:rsidR="0068531C" w:rsidRDefault="0068531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276332" w:history="1">
        <w:r w:rsidRPr="00B54A4E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B54A4E">
          <w:rPr>
            <w:rStyle w:val="Hyperlink"/>
            <w:noProof/>
          </w:rPr>
          <w:t>Giao tiếp/Trao đổi thông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_Toc58276332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DD0CD2" w14:textId="4A4C4B10" w:rsidR="0068531C" w:rsidRDefault="0068531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276333" w:history="1">
        <w:r w:rsidRPr="00B54A4E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B54A4E">
          <w:rPr>
            <w:rStyle w:val="Hyperlink"/>
            <w:noProof/>
          </w:rPr>
          <w:t>Ước lượng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_Toc58276333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741D431" w14:textId="443F0ED3" w:rsidR="0068531C" w:rsidRDefault="006853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276334" w:history="1">
        <w:r w:rsidRPr="00B54A4E">
          <w:rPr>
            <w:rStyle w:val="Hyperlink"/>
            <w:rFonts w:cs="Tahoma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B54A4E">
          <w:rPr>
            <w:rStyle w:val="Hyperlink"/>
            <w:noProof/>
          </w:rPr>
          <w:t>Ước lượng thời gian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_Toc58276334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376380A" w14:textId="59449634" w:rsidR="0068531C" w:rsidRDefault="006853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276335" w:history="1">
        <w:r w:rsidRPr="00B54A4E">
          <w:rPr>
            <w:rStyle w:val="Hyperlink"/>
            <w:rFonts w:cs="Tahoma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B54A4E">
          <w:rPr>
            <w:rStyle w:val="Hyperlink"/>
            <w:noProof/>
          </w:rPr>
          <w:t>Ước lượng rủi 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_Toc58276335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950A21D" w14:textId="491A206F" w:rsidR="0068531C" w:rsidRDefault="0068531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276336" w:history="1">
        <w:r w:rsidRPr="00B54A4E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B54A4E">
          <w:rPr>
            <w:rStyle w:val="Hyperlink"/>
            <w:noProof/>
          </w:rPr>
          <w:t>Ước lượng giá thành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_Toc58276336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567FB25" w14:textId="5D3DBD15" w:rsidR="0068531C" w:rsidRDefault="0068531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276337" w:history="1">
        <w:r w:rsidRPr="00B54A4E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B54A4E">
          <w:rPr>
            <w:rStyle w:val="Hyperlink"/>
            <w:noProof/>
          </w:rPr>
          <w:t>Ước lượng chất lượng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_Toc58276337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11A6E4B" w14:textId="46E53DA7" w:rsidR="0068531C" w:rsidRDefault="0068531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276338" w:history="1">
        <w:r w:rsidRPr="00B54A4E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B54A4E">
          <w:rPr>
            <w:rStyle w:val="Hyperlink"/>
            <w:noProof/>
          </w:rPr>
          <w:t>Đóng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_Toc58276338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060165" w14:textId="35113237" w:rsidR="0068531C" w:rsidRDefault="006853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276339" w:history="1">
        <w:r w:rsidRPr="00B54A4E">
          <w:rPr>
            <w:rStyle w:val="Hyperlink"/>
            <w:rFonts w:cs="Tahoma"/>
            <w:noProof/>
          </w:rPr>
          <w:t>8.1.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B54A4E">
          <w:rPr>
            <w:rStyle w:val="Hyperlink"/>
            <w:noProof/>
          </w:rPr>
          <w:t>Quản lý mã</w:t>
        </w:r>
        <w:r w:rsidRPr="00B54A4E">
          <w:rPr>
            <w:rStyle w:val="Hyperlink"/>
            <w:noProof/>
          </w:rPr>
          <w:t xml:space="preserve"> </w:t>
        </w:r>
        <w:r w:rsidRPr="00B54A4E">
          <w:rPr>
            <w:rStyle w:val="Hyperlink"/>
            <w:noProof/>
          </w:rPr>
          <w:t>nguồn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_Toc58276339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706AD7" w14:textId="213F6C70" w:rsidR="0068531C" w:rsidRDefault="006853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276340" w:history="1">
        <w:r w:rsidRPr="00B54A4E">
          <w:rPr>
            <w:rStyle w:val="Hyperlink"/>
            <w:rFonts w:cs="Tahoma"/>
            <w:noProof/>
          </w:rPr>
          <w:t>8.2.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B54A4E">
          <w:rPr>
            <w:rStyle w:val="Hyperlink"/>
            <w:noProof/>
          </w:rPr>
          <w:t>Quản lý công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_Toc58276340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BA721B3" w14:textId="3EBF8A5B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0" w:name="_Toc58276320"/>
      <w:r>
        <w:lastRenderedPageBreak/>
        <w:t>Giới thiệu dự án</w:t>
      </w:r>
      <w:bookmarkEnd w:id="0"/>
    </w:p>
    <w:p w14:paraId="1D0DE2F3" w14:textId="0770349E" w:rsidR="00587AEE" w:rsidRDefault="009E2E20" w:rsidP="009E2E20">
      <w:pPr>
        <w:pStyle w:val="Heading2"/>
      </w:pPr>
      <w:bookmarkStart w:id="1" w:name="_Toc58276321"/>
      <w:r>
        <w:t xml:space="preserve">Mô tả </w:t>
      </w:r>
      <w:r w:rsidR="00BA730B">
        <w:t>dự án</w:t>
      </w:r>
      <w:bookmarkEnd w:id="1"/>
    </w:p>
    <w:p w14:paraId="667FB7ED" w14:textId="77777777" w:rsidR="00EF3348" w:rsidRPr="00512F72" w:rsidRDefault="00EF3348" w:rsidP="00EF3348">
      <w:r>
        <w:t>Các chức năng chính:</w:t>
      </w:r>
    </w:p>
    <w:p w14:paraId="4CBFE6DF" w14:textId="77777777" w:rsidR="00EF3348" w:rsidRPr="0095696A" w:rsidRDefault="00EF3348" w:rsidP="00C8556C">
      <w:pPr>
        <w:pStyle w:val="ListParagraph"/>
        <w:numPr>
          <w:ilvl w:val="0"/>
          <w:numId w:val="13"/>
        </w:numPr>
        <w:rPr>
          <w:i/>
          <w:iCs/>
        </w:rPr>
      </w:pPr>
      <w:r>
        <w:t>Nhân viên có thể dễ dàng tạo các visitor request</w:t>
      </w:r>
    </w:p>
    <w:p w14:paraId="7908E8CD" w14:textId="77777777" w:rsidR="00EF3348" w:rsidRPr="009968A9" w:rsidRDefault="00EF3348" w:rsidP="00C8556C">
      <w:pPr>
        <w:pStyle w:val="ListParagraph"/>
        <w:numPr>
          <w:ilvl w:val="0"/>
          <w:numId w:val="13"/>
        </w:numPr>
        <w:rPr>
          <w:i/>
          <w:iCs/>
        </w:rPr>
      </w:pPr>
      <w:r>
        <w:t>N</w:t>
      </w:r>
      <w:r w:rsidRPr="0095696A">
        <w:t>hân viên có th</w:t>
      </w:r>
      <w:r>
        <w:t>ể dễ dàng theo dõi các visitor request của họ thông qua một dashboard (giao diện dạng bảng)</w:t>
      </w:r>
    </w:p>
    <w:p w14:paraId="65D800F9" w14:textId="77777777" w:rsidR="00EF3348" w:rsidRPr="009968A9" w:rsidRDefault="00EF3348" w:rsidP="00C8556C">
      <w:pPr>
        <w:pStyle w:val="ListParagraph"/>
        <w:numPr>
          <w:ilvl w:val="0"/>
          <w:numId w:val="13"/>
        </w:numPr>
        <w:rPr>
          <w:i/>
          <w:iCs/>
        </w:rPr>
      </w:pPr>
      <w:r>
        <w:t>Nhân viên nhận thông báo khi visitor request của họ được xác nhận bởi admin team</w:t>
      </w:r>
    </w:p>
    <w:p w14:paraId="2AAA3E14" w14:textId="77777777" w:rsidR="00EF3348" w:rsidRPr="009968A9" w:rsidRDefault="00EF3348" w:rsidP="00C8556C">
      <w:pPr>
        <w:pStyle w:val="ListParagraph"/>
        <w:numPr>
          <w:ilvl w:val="0"/>
          <w:numId w:val="13"/>
        </w:numPr>
        <w:rPr>
          <w:i/>
          <w:iCs/>
        </w:rPr>
      </w:pPr>
      <w:r>
        <w:t>Admin team có thể xem tất cả visitor đến trong một ngày thông qua một dashboard (giao diện dạng bảng)</w:t>
      </w:r>
    </w:p>
    <w:p w14:paraId="601C5523" w14:textId="77777777" w:rsidR="00EF3348" w:rsidRPr="00512F72" w:rsidRDefault="00EF3348" w:rsidP="00C8556C">
      <w:pPr>
        <w:pStyle w:val="ListParagraph"/>
        <w:numPr>
          <w:ilvl w:val="0"/>
          <w:numId w:val="13"/>
        </w:numPr>
        <w:rPr>
          <w:i/>
          <w:iCs/>
        </w:rPr>
      </w:pPr>
      <w:r>
        <w:t>Admin team có thể gửi thông báo cho nhân viên khi visitor request đã được xác nhận</w:t>
      </w:r>
    </w:p>
    <w:p w14:paraId="39FB11AE" w14:textId="77777777" w:rsidR="00EF3348" w:rsidRDefault="00EF3348" w:rsidP="00EF3348">
      <w:r>
        <w:t>Workflow:</w:t>
      </w:r>
    </w:p>
    <w:p w14:paraId="6FE2249D" w14:textId="77777777" w:rsidR="00EF3348" w:rsidRDefault="00EF3348" w:rsidP="00C8556C">
      <w:pPr>
        <w:pStyle w:val="ListParagraph"/>
        <w:numPr>
          <w:ilvl w:val="0"/>
          <w:numId w:val="14"/>
        </w:numPr>
        <w:spacing w:line="480" w:lineRule="auto"/>
        <w:ind w:left="-1620" w:firstLine="1980"/>
      </w:pPr>
      <w:r w:rsidRPr="00C47EF6">
        <w:t>Nhân viên tạo một request bằng cách sub</w:t>
      </w:r>
      <w:r>
        <w:t>mit thông tin chi tiết của visitor thông qua app</w:t>
      </w:r>
      <w:r>
        <w:br/>
      </w:r>
      <w:r>
        <w:rPr>
          <w:noProof/>
          <w:lang w:eastAsia="en-US" w:bidi="ar-SA"/>
        </w:rPr>
        <w:drawing>
          <wp:inline distT="0" distB="0" distL="0" distR="0" wp14:anchorId="03E1D0AB" wp14:editId="090ED48A">
            <wp:extent cx="7048500" cy="388193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639" cy="398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8429" w14:textId="77777777" w:rsidR="00EF3348" w:rsidRDefault="00EF3348" w:rsidP="00C8556C">
      <w:pPr>
        <w:pStyle w:val="ListParagraph"/>
        <w:numPr>
          <w:ilvl w:val="0"/>
          <w:numId w:val="14"/>
        </w:numPr>
      </w:pPr>
      <w:r>
        <w:t>Admin team được thông báo về request được gửi đến nhờ vào một thông báo được phân phối qua Power Automate</w:t>
      </w:r>
    </w:p>
    <w:p w14:paraId="0911ECBE" w14:textId="77777777" w:rsidR="00EF3348" w:rsidRDefault="00EF3348" w:rsidP="00EF3348">
      <w:pPr>
        <w:pStyle w:val="ListParagraph"/>
        <w:ind w:left="-900" w:hanging="630"/>
      </w:pPr>
      <w:r>
        <w:rPr>
          <w:noProof/>
          <w:lang w:eastAsia="en-US" w:bidi="ar-SA"/>
        </w:rPr>
        <w:lastRenderedPageBreak/>
        <w:drawing>
          <wp:inline distT="0" distB="0" distL="0" distR="0" wp14:anchorId="18FC7040" wp14:editId="276B10FB">
            <wp:extent cx="6981825" cy="39274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560" cy="393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F251" w14:textId="77777777" w:rsidR="00EF3348" w:rsidRDefault="00EF3348" w:rsidP="00C8556C">
      <w:pPr>
        <w:pStyle w:val="ListParagraph"/>
        <w:numPr>
          <w:ilvl w:val="0"/>
          <w:numId w:val="14"/>
        </w:numPr>
      </w:pPr>
      <w:r w:rsidRPr="001967BB">
        <w:t>Một khi request được xác nhận (confirm) th</w:t>
      </w:r>
      <w:r>
        <w:t>ì admin team có thể thông báo đến visitor host</w:t>
      </w:r>
    </w:p>
    <w:p w14:paraId="0563D73C" w14:textId="77777777" w:rsidR="00EF3348" w:rsidRDefault="00EF3348" w:rsidP="00EF3348">
      <w:pPr>
        <w:pStyle w:val="ListParagraph"/>
        <w:ind w:left="-810" w:hanging="720"/>
      </w:pPr>
      <w:r w:rsidRPr="009B231D">
        <w:rPr>
          <w:noProof/>
          <w:lang w:eastAsia="en-US" w:bidi="ar-SA"/>
        </w:rPr>
        <w:drawing>
          <wp:inline distT="0" distB="0" distL="0" distR="0" wp14:anchorId="51773CD5" wp14:editId="66659470">
            <wp:extent cx="6981825" cy="39274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7784" cy="393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C90D" w14:textId="77777777" w:rsidR="00EF3348" w:rsidRPr="001967BB" w:rsidRDefault="00EF3348" w:rsidP="00EF3348">
      <w:pPr>
        <w:pStyle w:val="ListParagraph"/>
        <w:ind w:left="720" w:hanging="2250"/>
      </w:pPr>
      <w:r>
        <w:rPr>
          <w:noProof/>
          <w:lang w:eastAsia="en-US" w:bidi="ar-SA"/>
        </w:rPr>
        <w:lastRenderedPageBreak/>
        <w:drawing>
          <wp:inline distT="0" distB="0" distL="0" distR="0" wp14:anchorId="61FC7D74" wp14:editId="2E65B324">
            <wp:extent cx="6959249" cy="3914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753" cy="391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8DFA" w14:textId="13904858" w:rsidR="00BA730B" w:rsidRDefault="00BA730B" w:rsidP="00BA730B">
      <w:pPr>
        <w:pStyle w:val="Heading2"/>
      </w:pPr>
      <w:bookmarkStart w:id="2" w:name="_Toc58276322"/>
      <w:r>
        <w:t>Công cụ quản lý</w:t>
      </w:r>
      <w:bookmarkEnd w:id="2"/>
    </w:p>
    <w:p w14:paraId="78D8D248" w14:textId="77777777" w:rsidR="00D013E8" w:rsidRDefault="00D013E8" w:rsidP="00D013E8">
      <w:pPr>
        <w:jc w:val="left"/>
      </w:pPr>
      <w:r w:rsidRPr="00DC465F">
        <w:rPr>
          <w:b/>
          <w:bCs/>
        </w:rPr>
        <w:t>Link Quản lý và phân chia công việc:</w:t>
      </w:r>
      <w:r>
        <w:t xml:space="preserve"> MS Planner: </w:t>
      </w:r>
    </w:p>
    <w:p w14:paraId="31080932" w14:textId="4AB71062" w:rsidR="00D013E8" w:rsidRDefault="00CE0431" w:rsidP="00966464">
      <w:pPr>
        <w:pStyle w:val="ListParagraph"/>
        <w:numPr>
          <w:ilvl w:val="0"/>
          <w:numId w:val="15"/>
        </w:numPr>
        <w:ind w:left="540" w:hanging="180"/>
        <w:jc w:val="left"/>
      </w:pPr>
      <w:hyperlink r:id="rId16" w:history="1">
        <w:r w:rsidRPr="00EF3903">
          <w:rPr>
            <w:rStyle w:val="Hyperlink"/>
          </w:rPr>
          <w:t>https://tasks.office.com/husteduvn.onmicrosoft.com/en-US/Home/Planner/#/plantaskboard?groupId=ee2bac21-651d-4a79-aef2-06d2cdf4ee</w:t>
        </w:r>
        <w:r w:rsidRPr="00EF3903">
          <w:rPr>
            <w:rStyle w:val="Hyperlink"/>
          </w:rPr>
          <w:t>1</w:t>
        </w:r>
        <w:r w:rsidRPr="00EF3903">
          <w:rPr>
            <w:rStyle w:val="Hyperlink"/>
          </w:rPr>
          <w:t>9&amp;planId=i8IITO-x302a6zDvwQt5VskADWmK</w:t>
        </w:r>
      </w:hyperlink>
      <w:r w:rsidR="00D013E8">
        <w:t xml:space="preserve"> </w:t>
      </w:r>
    </w:p>
    <w:p w14:paraId="1C559284" w14:textId="192FB5B1" w:rsidR="00D013E8" w:rsidRPr="00DC465F" w:rsidRDefault="00D013E8" w:rsidP="00D013E8">
      <w:pPr>
        <w:jc w:val="left"/>
      </w:pPr>
      <w:r w:rsidRPr="00DC465F">
        <w:rPr>
          <w:b/>
          <w:bCs/>
        </w:rPr>
        <w:t>Link Quản lý mã nguồn:</w:t>
      </w:r>
      <w:r>
        <w:t xml:space="preserve"> GitHub</w:t>
      </w:r>
      <w:bookmarkStart w:id="3" w:name="_GoBack"/>
      <w:bookmarkEnd w:id="3"/>
      <w:r w:rsidRPr="00DC465F">
        <w:rPr>
          <w:color w:val="FF0000"/>
        </w:rPr>
        <w:t xml:space="preserve">: </w:t>
      </w:r>
    </w:p>
    <w:p w14:paraId="22420DD7" w14:textId="6B18FE79" w:rsidR="00DA5CCC" w:rsidRDefault="00252F48" w:rsidP="00C8556C">
      <w:pPr>
        <w:pStyle w:val="ListParagraph"/>
        <w:numPr>
          <w:ilvl w:val="0"/>
          <w:numId w:val="15"/>
        </w:numPr>
        <w:ind w:left="540" w:hanging="180"/>
        <w:jc w:val="left"/>
      </w:pPr>
      <w:hyperlink r:id="rId17" w:history="1">
        <w:r w:rsidR="00D013E8" w:rsidRPr="00DC465F">
          <w:rPr>
            <w:rStyle w:val="Hyperlink"/>
          </w:rPr>
          <w:t>https://github.com/DaoAnhQuan/microsoft-teams-apps-visitormanagement</w:t>
        </w:r>
      </w:hyperlink>
    </w:p>
    <w:p w14:paraId="5E1510E8" w14:textId="23360A6C" w:rsidR="00A62F4F" w:rsidRDefault="00A62F4F" w:rsidP="00A62F4F">
      <w:pPr>
        <w:pStyle w:val="Heading1"/>
      </w:pPr>
      <w:bookmarkStart w:id="4" w:name="_Toc58276323"/>
      <w:r>
        <w:t>Các nhân sự tham gia dự án</w:t>
      </w:r>
      <w:bookmarkEnd w:id="4"/>
    </w:p>
    <w:p w14:paraId="416F62C7" w14:textId="068E44CF" w:rsidR="00587AEE" w:rsidRDefault="00587AEE" w:rsidP="00587AEE">
      <w:pPr>
        <w:pStyle w:val="Heading2"/>
      </w:pPr>
      <w:bookmarkStart w:id="5" w:name="_Toc58276324"/>
      <w:r>
        <w:t>Thông tin liên hệ phía khách hàng</w:t>
      </w:r>
      <w:bookmarkEnd w:id="5"/>
    </w:p>
    <w:p w14:paraId="29B64E8B" w14:textId="77777777" w:rsidR="005716B7" w:rsidRDefault="005716B7" w:rsidP="005716B7">
      <w:r w:rsidRPr="00FF53DB">
        <w:t>Thầy</w:t>
      </w:r>
      <w:r>
        <w:t xml:space="preserve"> Nguyễn Đức Tiến:</w:t>
      </w:r>
    </w:p>
    <w:p w14:paraId="51EFF247" w14:textId="77777777" w:rsidR="005716B7" w:rsidRDefault="005716B7" w:rsidP="00C8556C">
      <w:pPr>
        <w:pStyle w:val="ListParagraph"/>
        <w:numPr>
          <w:ilvl w:val="0"/>
          <w:numId w:val="15"/>
        </w:numPr>
        <w:ind w:left="540" w:hanging="180"/>
      </w:pPr>
      <w:r>
        <w:t>Địa chỉ: Viện Công nghệ thông tin và Truyền thông – Trường Đại học Bách Khoa Hà Nội</w:t>
      </w:r>
    </w:p>
    <w:p w14:paraId="7D2E6814" w14:textId="77777777" w:rsidR="005716B7" w:rsidRDefault="005716B7" w:rsidP="00C8556C">
      <w:pPr>
        <w:pStyle w:val="ListParagraph"/>
        <w:numPr>
          <w:ilvl w:val="0"/>
          <w:numId w:val="15"/>
        </w:numPr>
        <w:ind w:left="540" w:hanging="180"/>
      </w:pPr>
      <w:r>
        <w:t xml:space="preserve">Email: </w:t>
      </w:r>
      <w:hyperlink r:id="rId18" w:history="1">
        <w:r w:rsidRPr="00D813D3">
          <w:rPr>
            <w:rStyle w:val="Hyperlink"/>
          </w:rPr>
          <w:t>tien.nguyenduc@hust.edu.vn</w:t>
        </w:r>
      </w:hyperlink>
    </w:p>
    <w:p w14:paraId="785BC2BF" w14:textId="77777777" w:rsidR="005716B7" w:rsidRPr="00FF53DB" w:rsidRDefault="005716B7" w:rsidP="00C8556C">
      <w:pPr>
        <w:pStyle w:val="ListParagraph"/>
        <w:numPr>
          <w:ilvl w:val="0"/>
          <w:numId w:val="15"/>
        </w:numPr>
        <w:ind w:left="540" w:hanging="180"/>
      </w:pPr>
      <w:r>
        <w:t>Điện thoại: 0123456789</w:t>
      </w:r>
    </w:p>
    <w:p w14:paraId="0EE106C2" w14:textId="29B24F99" w:rsidR="00587AEE" w:rsidRDefault="00587AEE" w:rsidP="00587AEE">
      <w:pPr>
        <w:pStyle w:val="Heading2"/>
      </w:pPr>
      <w:bookmarkStart w:id="6" w:name="_Toc58276325"/>
      <w:r>
        <w:t xml:space="preserve">Thông tin </w:t>
      </w:r>
      <w:r w:rsidR="003E1613">
        <w:t>thành viên nhóm</w:t>
      </w:r>
      <w:bookmarkEnd w:id="6"/>
    </w:p>
    <w:p w14:paraId="482EF836" w14:textId="77777777" w:rsidR="00AB1CCC" w:rsidRDefault="00AB1CCC" w:rsidP="00AB1CCC">
      <w:r>
        <w:t xml:space="preserve">Lập trình viên Lê Chung Phương (email: </w:t>
      </w:r>
      <w:hyperlink r:id="rId19" w:history="1">
        <w:r w:rsidRPr="00D813D3">
          <w:rPr>
            <w:rStyle w:val="Hyperlink"/>
          </w:rPr>
          <w:t>phuong.lc163219@sis.hust.edu.vn</w:t>
        </w:r>
      </w:hyperlink>
      <w:r>
        <w:t>)</w:t>
      </w:r>
    </w:p>
    <w:p w14:paraId="4CF51059" w14:textId="77777777" w:rsidR="00AB1CCC" w:rsidRDefault="00AB1CCC" w:rsidP="00AB1CCC">
      <w:r>
        <w:t xml:space="preserve">Lập trình viên Đào Anh Quân (email: </w:t>
      </w:r>
      <w:hyperlink r:id="rId20" w:history="1">
        <w:r w:rsidRPr="00D813D3">
          <w:rPr>
            <w:rStyle w:val="Hyperlink"/>
          </w:rPr>
          <w:t>quan.da163343@sis.hust.edu.vn</w:t>
        </w:r>
      </w:hyperlink>
      <w:r>
        <w:t>)</w:t>
      </w:r>
    </w:p>
    <w:p w14:paraId="70811346" w14:textId="77777777" w:rsidR="00AB1CCC" w:rsidRDefault="00AB1CCC" w:rsidP="00AB1CCC">
      <w:r>
        <w:t xml:space="preserve">Lập trình viên Lê Anh Hào (email: </w:t>
      </w:r>
      <w:hyperlink r:id="rId21" w:history="1">
        <w:r w:rsidRPr="00D813D3">
          <w:rPr>
            <w:rStyle w:val="Hyperlink"/>
          </w:rPr>
          <w:t>hao.la166042@sis.hust.edu.vn</w:t>
        </w:r>
      </w:hyperlink>
      <w:r>
        <w:t>)</w:t>
      </w:r>
    </w:p>
    <w:p w14:paraId="22CD68AE" w14:textId="77777777" w:rsidR="00AB1CCC" w:rsidRPr="00FF53DB" w:rsidRDefault="00AB1CCC" w:rsidP="00AB1CCC">
      <w:pPr>
        <w:rPr>
          <w:i/>
          <w:iCs/>
        </w:rPr>
      </w:pPr>
      <w:r>
        <w:t xml:space="preserve">Lập trình viên Nguyễn Ngọc Nam (email: </w:t>
      </w:r>
      <w:hyperlink r:id="rId22" w:history="1">
        <w:r w:rsidRPr="00D813D3">
          <w:rPr>
            <w:rStyle w:val="Hyperlink"/>
          </w:rPr>
          <w:t>nam.nn162826@sis.hust.edu.vn</w:t>
        </w:r>
      </w:hyperlink>
      <w:r>
        <w:t xml:space="preserve">) </w:t>
      </w:r>
      <w:r w:rsidRPr="00FF53DB">
        <w:rPr>
          <w:i/>
          <w:iCs/>
        </w:rPr>
        <w:t xml:space="preserve"> </w:t>
      </w:r>
    </w:p>
    <w:p w14:paraId="1E7F1130" w14:textId="3C0E60F1" w:rsidR="00587AEE" w:rsidRDefault="00587AEE" w:rsidP="00587AEE">
      <w:pPr>
        <w:pStyle w:val="Heading2"/>
      </w:pPr>
      <w:bookmarkStart w:id="7" w:name="_Toc58276326"/>
      <w:r>
        <w:lastRenderedPageBreak/>
        <w:t>Phân chia vai trò của thành viên dự án và khách hàng</w:t>
      </w:r>
      <w:bookmarkEnd w:id="7"/>
    </w:p>
    <w:p w14:paraId="0412482E" w14:textId="77777777" w:rsidR="007B4F1A" w:rsidRDefault="007B4F1A" w:rsidP="007B4F1A">
      <w:r>
        <w:t>Đào Anh Quân: Project Manager, khảo sát và ước lượng dự án, đánh giá tiến độ</w:t>
      </w:r>
    </w:p>
    <w:p w14:paraId="4C67B685" w14:textId="77777777" w:rsidR="007B4F1A" w:rsidRDefault="007B4F1A" w:rsidP="007B4F1A">
      <w:r>
        <w:t>Lê Chung Phương: IT, chuyên gia về Git</w:t>
      </w:r>
    </w:p>
    <w:p w14:paraId="0C81500B" w14:textId="068046B5" w:rsidR="005325D6" w:rsidRPr="005325D6" w:rsidRDefault="007B4F1A" w:rsidP="005325D6">
      <w:r>
        <w:t>Lê Anh Hào, Nguyễn Ngọc Nam: IT, phát triển dự án, báo cáo tiến độ</w:t>
      </w:r>
    </w:p>
    <w:p w14:paraId="19223475" w14:textId="1F7601BD" w:rsidR="00F16A81" w:rsidRDefault="00F16A81" w:rsidP="00F16A81">
      <w:pPr>
        <w:pStyle w:val="Heading1"/>
      </w:pPr>
      <w:bookmarkStart w:id="8" w:name="_Toc58276327"/>
      <w:r>
        <w:t>Khảo sát dự án</w:t>
      </w:r>
      <w:bookmarkEnd w:id="8"/>
    </w:p>
    <w:p w14:paraId="4EFA2D31" w14:textId="67E2BDDC" w:rsidR="00344D7B" w:rsidRDefault="00223405" w:rsidP="00A9178E">
      <w:pPr>
        <w:pStyle w:val="Heading2"/>
      </w:pPr>
      <w:bookmarkStart w:id="9" w:name="_Toc58276328"/>
      <w:r>
        <w:t>Thống kê</w:t>
      </w:r>
      <w:r w:rsidR="000F42AD">
        <w:t xml:space="preserve"> về mã nguồn</w:t>
      </w:r>
      <w:bookmarkEnd w:id="9"/>
    </w:p>
    <w:p w14:paraId="70EB127C" w14:textId="77777777" w:rsidR="00B42CA5" w:rsidRPr="00ED1E98" w:rsidRDefault="00B42CA5" w:rsidP="00B42CA5">
      <w:r>
        <w:t>Bao gồm 5 file .zip chứa các file cấu hình .json.</w:t>
      </w:r>
    </w:p>
    <w:p w14:paraId="05311357" w14:textId="77777777" w:rsidR="00B42CA5" w:rsidRDefault="00B42CA5" w:rsidP="00B42CA5">
      <w:r>
        <w:t>Sơ đồ phân cấp:</w:t>
      </w:r>
    </w:p>
    <w:p w14:paraId="46BFA07C" w14:textId="77777777" w:rsidR="00B42CA5" w:rsidRDefault="00B42CA5" w:rsidP="00C8556C">
      <w:pPr>
        <w:pStyle w:val="ListParagraph"/>
        <w:numPr>
          <w:ilvl w:val="0"/>
          <w:numId w:val="5"/>
        </w:numPr>
      </w:pPr>
      <w:r>
        <w:t>Deployment/</w:t>
      </w:r>
      <w:r w:rsidRPr="00BA7FC6">
        <w:t>Create SharePoint Lists</w:t>
      </w:r>
      <w:r>
        <w:t>/</w:t>
      </w:r>
      <w:r w:rsidRPr="008C3FD5">
        <w:t>CreateSharePointListsVisitorManagement.zip</w:t>
      </w:r>
    </w:p>
    <w:p w14:paraId="407C9182" w14:textId="77777777" w:rsidR="00B42CA5" w:rsidRDefault="00B42CA5" w:rsidP="00C8556C">
      <w:pPr>
        <w:pStyle w:val="ListParagraph"/>
        <w:numPr>
          <w:ilvl w:val="1"/>
          <w:numId w:val="5"/>
        </w:numPr>
      </w:pPr>
      <w:r>
        <w:t>Microsoft..Flow</w:t>
      </w:r>
    </w:p>
    <w:p w14:paraId="05E7079D" w14:textId="77777777" w:rsidR="00B42CA5" w:rsidRDefault="00B42CA5" w:rsidP="00C8556C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0B1BCE48" w14:textId="77777777" w:rsidR="00B42CA5" w:rsidRDefault="00B42CA5" w:rsidP="00C8556C">
      <w:pPr>
        <w:pStyle w:val="ListParagraph"/>
        <w:numPr>
          <w:ilvl w:val="3"/>
          <w:numId w:val="5"/>
        </w:numPr>
        <w:ind w:left="1890" w:hanging="810"/>
      </w:pPr>
      <w:r w:rsidRPr="00BA7FC6">
        <w:t>f5d61119-4ed1-497b-807f-2ab095966545</w:t>
      </w:r>
    </w:p>
    <w:p w14:paraId="44C55521" w14:textId="77777777" w:rsidR="00B42CA5" w:rsidRDefault="00B42CA5" w:rsidP="00C8556C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615FBCEF" w14:textId="77777777" w:rsidR="00B42CA5" w:rsidRDefault="00B42CA5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30E016E2" w14:textId="77777777" w:rsidR="00B42CA5" w:rsidRDefault="00B42CA5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1FDAB1D2" w14:textId="77777777" w:rsidR="00B42CA5" w:rsidRDefault="00B42CA5" w:rsidP="00C8556C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3E49756" w14:textId="3EB6A076" w:rsidR="00B42CA5" w:rsidRDefault="00B42CA5" w:rsidP="00C8556C">
      <w:pPr>
        <w:pStyle w:val="ListParagraph"/>
        <w:numPr>
          <w:ilvl w:val="1"/>
          <w:numId w:val="5"/>
        </w:numPr>
      </w:pPr>
      <w:r>
        <w:t>manifest.json</w:t>
      </w:r>
    </w:p>
    <w:p w14:paraId="1D9DD36E" w14:textId="77777777" w:rsidR="004B358F" w:rsidRDefault="004B358F" w:rsidP="00C8556C">
      <w:pPr>
        <w:pStyle w:val="ListParagraph"/>
        <w:numPr>
          <w:ilvl w:val="0"/>
          <w:numId w:val="5"/>
        </w:numPr>
      </w:pPr>
      <w:r>
        <w:t>Deployment/Flows/</w:t>
      </w:r>
      <w:r w:rsidRPr="00BA7FC6">
        <w:t>SecurityConfirmationVSM.zip</w:t>
      </w:r>
    </w:p>
    <w:p w14:paraId="4AC4E845" w14:textId="77777777" w:rsidR="004B358F" w:rsidRDefault="004B358F" w:rsidP="00C8556C">
      <w:pPr>
        <w:pStyle w:val="ListParagraph"/>
        <w:numPr>
          <w:ilvl w:val="1"/>
          <w:numId w:val="5"/>
        </w:numPr>
      </w:pPr>
      <w:r>
        <w:t>Microsoft..Flow</w:t>
      </w:r>
    </w:p>
    <w:p w14:paraId="7F0F7994" w14:textId="77777777" w:rsidR="004B358F" w:rsidRDefault="004B358F" w:rsidP="00C8556C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0FB80CCB" w14:textId="77777777" w:rsidR="004B358F" w:rsidRDefault="004B358F" w:rsidP="00C8556C">
      <w:pPr>
        <w:pStyle w:val="ListParagraph"/>
        <w:numPr>
          <w:ilvl w:val="3"/>
          <w:numId w:val="5"/>
        </w:numPr>
        <w:ind w:left="1890" w:hanging="810"/>
      </w:pPr>
      <w:r w:rsidRPr="006B4DAA">
        <w:t>2174d8b3-6139-45fb-86fa-12c08d2f3e59</w:t>
      </w:r>
    </w:p>
    <w:p w14:paraId="22CF7C20" w14:textId="77777777" w:rsidR="004B358F" w:rsidRDefault="004B358F" w:rsidP="00C8556C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0CD989D5" w14:textId="77777777" w:rsidR="004B358F" w:rsidRDefault="004B358F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0895852" w14:textId="77777777" w:rsidR="004B358F" w:rsidRDefault="004B358F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000DEE27" w14:textId="77777777" w:rsidR="004B358F" w:rsidRDefault="004B358F" w:rsidP="00C8556C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3175EFAA" w14:textId="77777777" w:rsidR="004B358F" w:rsidRDefault="004B358F" w:rsidP="00C8556C">
      <w:pPr>
        <w:pStyle w:val="ListParagraph"/>
        <w:numPr>
          <w:ilvl w:val="1"/>
          <w:numId w:val="5"/>
        </w:numPr>
      </w:pPr>
      <w:r>
        <w:t>manifest.json</w:t>
      </w:r>
    </w:p>
    <w:p w14:paraId="5856AFE3" w14:textId="77777777" w:rsidR="00C95A0E" w:rsidRDefault="00C95A0E" w:rsidP="00C8556C">
      <w:pPr>
        <w:pStyle w:val="ListParagraph"/>
        <w:numPr>
          <w:ilvl w:val="0"/>
          <w:numId w:val="5"/>
        </w:numPr>
      </w:pPr>
      <w:r>
        <w:t>Deployment/Flows/</w:t>
      </w:r>
      <w:r w:rsidRPr="00BA7FC6">
        <w:t>VisitorManagementConfirmation.zip</w:t>
      </w:r>
    </w:p>
    <w:p w14:paraId="10A68431" w14:textId="77777777" w:rsidR="00C95A0E" w:rsidRDefault="00C95A0E" w:rsidP="00C8556C">
      <w:pPr>
        <w:pStyle w:val="ListParagraph"/>
        <w:numPr>
          <w:ilvl w:val="1"/>
          <w:numId w:val="5"/>
        </w:numPr>
      </w:pPr>
      <w:r>
        <w:t>Microsoft..Flow</w:t>
      </w:r>
    </w:p>
    <w:p w14:paraId="5F29FCCD" w14:textId="77777777" w:rsidR="00C95A0E" w:rsidRDefault="00C95A0E" w:rsidP="00C8556C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68D43CBB" w14:textId="77777777" w:rsidR="00C95A0E" w:rsidRDefault="00C95A0E" w:rsidP="00C8556C">
      <w:pPr>
        <w:pStyle w:val="ListParagraph"/>
        <w:numPr>
          <w:ilvl w:val="3"/>
          <w:numId w:val="5"/>
        </w:numPr>
        <w:ind w:left="1890" w:hanging="810"/>
      </w:pPr>
      <w:r w:rsidRPr="006B4DAA">
        <w:t>f7413516-f5ef-4d12-8cd0-70c21714bd99</w:t>
      </w:r>
    </w:p>
    <w:p w14:paraId="312AC03B" w14:textId="77777777" w:rsidR="00C95A0E" w:rsidRDefault="00C95A0E" w:rsidP="00C8556C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501D594B" w14:textId="77777777" w:rsidR="00C95A0E" w:rsidRDefault="00C95A0E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0F7857D" w14:textId="77777777" w:rsidR="00C95A0E" w:rsidRDefault="00C95A0E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02C8CDD4" w14:textId="77777777" w:rsidR="00C95A0E" w:rsidRDefault="00C95A0E" w:rsidP="00C8556C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6C8CE114" w14:textId="77777777" w:rsidR="00C95A0E" w:rsidRDefault="00C95A0E" w:rsidP="00C8556C">
      <w:pPr>
        <w:pStyle w:val="ListParagraph"/>
        <w:numPr>
          <w:ilvl w:val="1"/>
          <w:numId w:val="5"/>
        </w:numPr>
      </w:pPr>
      <w:r>
        <w:lastRenderedPageBreak/>
        <w:t>manifest.json</w:t>
      </w:r>
    </w:p>
    <w:p w14:paraId="2AC64310" w14:textId="77777777" w:rsidR="009737A3" w:rsidRDefault="009737A3" w:rsidP="00C8556C">
      <w:pPr>
        <w:pStyle w:val="ListParagraph"/>
        <w:numPr>
          <w:ilvl w:val="0"/>
          <w:numId w:val="5"/>
        </w:numPr>
      </w:pPr>
      <w:r w:rsidRPr="00BA7FC6">
        <w:t>Deployment</w:t>
      </w:r>
      <w:r>
        <w:t>/</w:t>
      </w:r>
      <w:r w:rsidRPr="00BA7FC6">
        <w:t>Power App</w:t>
      </w:r>
      <w:r>
        <w:t>/</w:t>
      </w:r>
      <w:r w:rsidRPr="00BA7FC6">
        <w:t>Visitormanagement.zip</w:t>
      </w:r>
    </w:p>
    <w:p w14:paraId="13078B44" w14:textId="77777777" w:rsidR="009737A3" w:rsidRDefault="009737A3" w:rsidP="00C8556C">
      <w:pPr>
        <w:pStyle w:val="ListParagraph"/>
        <w:numPr>
          <w:ilvl w:val="1"/>
          <w:numId w:val="5"/>
        </w:numPr>
      </w:pPr>
      <w:r>
        <w:t>Microsoft..Flow</w:t>
      </w:r>
    </w:p>
    <w:p w14:paraId="23766A00" w14:textId="77777777" w:rsidR="009737A3" w:rsidRDefault="009737A3" w:rsidP="00C8556C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10CD419E" w14:textId="77777777" w:rsidR="009737A3" w:rsidRDefault="009737A3" w:rsidP="00C8556C">
      <w:pPr>
        <w:pStyle w:val="ListParagraph"/>
        <w:numPr>
          <w:ilvl w:val="3"/>
          <w:numId w:val="5"/>
        </w:numPr>
        <w:ind w:left="1890" w:hanging="810"/>
      </w:pPr>
      <w:r w:rsidRPr="006B4DAA">
        <w:t>7a6ea69d-bd45-49c8-919b-cb17417e2bd6</w:t>
      </w:r>
    </w:p>
    <w:p w14:paraId="2D5B060B" w14:textId="77777777" w:rsidR="009737A3" w:rsidRDefault="009737A3" w:rsidP="00C8556C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18039DF4" w14:textId="77777777" w:rsidR="009737A3" w:rsidRDefault="009737A3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5DCF57D4" w14:textId="77777777" w:rsidR="009737A3" w:rsidRDefault="009737A3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76695713" w14:textId="77777777" w:rsidR="009737A3" w:rsidRDefault="009737A3" w:rsidP="00C8556C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5FF29A7" w14:textId="77777777" w:rsidR="000A7673" w:rsidRDefault="000A7673" w:rsidP="00C8556C">
      <w:pPr>
        <w:pStyle w:val="ListParagraph"/>
        <w:numPr>
          <w:ilvl w:val="1"/>
          <w:numId w:val="5"/>
        </w:numPr>
      </w:pPr>
      <w:r w:rsidRPr="004C46A0">
        <w:t>Microsoft.PowerApps</w:t>
      </w:r>
    </w:p>
    <w:p w14:paraId="48EDB4A6" w14:textId="77777777" w:rsidR="000A7673" w:rsidRDefault="000A7673" w:rsidP="00C8556C">
      <w:pPr>
        <w:pStyle w:val="ListParagraph"/>
        <w:numPr>
          <w:ilvl w:val="2"/>
          <w:numId w:val="5"/>
        </w:numPr>
        <w:ind w:left="1350" w:hanging="630"/>
      </w:pPr>
      <w:r>
        <w:t>apps</w:t>
      </w:r>
    </w:p>
    <w:p w14:paraId="62381AFF" w14:textId="77777777" w:rsidR="000A7673" w:rsidRDefault="000A7673" w:rsidP="00C8556C">
      <w:pPr>
        <w:pStyle w:val="ListParagraph"/>
        <w:numPr>
          <w:ilvl w:val="3"/>
          <w:numId w:val="5"/>
        </w:numPr>
        <w:ind w:left="1890" w:hanging="810"/>
      </w:pPr>
      <w:r w:rsidRPr="004C46A0">
        <w:t>16358372370874069629</w:t>
      </w:r>
    </w:p>
    <w:p w14:paraId="1D70888C" w14:textId="77777777" w:rsidR="000A7673" w:rsidRDefault="000A7673" w:rsidP="00C8556C">
      <w:pPr>
        <w:pStyle w:val="ListParagraph"/>
        <w:numPr>
          <w:ilvl w:val="4"/>
          <w:numId w:val="5"/>
        </w:numPr>
        <w:ind w:left="2430" w:hanging="990"/>
      </w:pPr>
      <w:r w:rsidRPr="004C46A0">
        <w:t>16358372370874069629.json</w:t>
      </w:r>
    </w:p>
    <w:p w14:paraId="01332985" w14:textId="77777777" w:rsidR="000A7673" w:rsidRDefault="000A7673" w:rsidP="00C8556C">
      <w:pPr>
        <w:pStyle w:val="ListParagraph"/>
        <w:numPr>
          <w:ilvl w:val="4"/>
          <w:numId w:val="5"/>
        </w:numPr>
        <w:ind w:left="2430" w:hanging="990"/>
        <w:rPr>
          <w:lang w:val="fr-FR"/>
        </w:rPr>
      </w:pPr>
      <w:r w:rsidRPr="004C46A0">
        <w:rPr>
          <w:lang w:val="fr-FR"/>
        </w:rPr>
        <w:t>N0dd925a8-3da6-45e5-bfce-ae2600aec192-document.msapp</w:t>
      </w:r>
    </w:p>
    <w:p w14:paraId="22CC91CF" w14:textId="77777777" w:rsidR="000A7673" w:rsidRDefault="000A7673" w:rsidP="00C8556C">
      <w:pPr>
        <w:pStyle w:val="ListParagraph"/>
        <w:numPr>
          <w:ilvl w:val="4"/>
          <w:numId w:val="5"/>
        </w:numPr>
        <w:ind w:left="2430" w:hanging="990"/>
      </w:pPr>
      <w:r w:rsidRPr="004C46A0">
        <w:t>N4290f8bf-1026-4a84-bedf-ebbcaed3670e-wide.png</w:t>
      </w:r>
    </w:p>
    <w:p w14:paraId="1D027869" w14:textId="77777777" w:rsidR="000A7673" w:rsidRDefault="000A7673" w:rsidP="00C8556C">
      <w:pPr>
        <w:pStyle w:val="ListParagraph"/>
        <w:numPr>
          <w:ilvl w:val="4"/>
          <w:numId w:val="5"/>
        </w:numPr>
        <w:ind w:left="2430" w:hanging="990"/>
      </w:pPr>
      <w:r w:rsidRPr="004C46A0">
        <w:t>N07670ed6-0462-471f-b579-605f17d35be8-large.png</w:t>
      </w:r>
    </w:p>
    <w:p w14:paraId="02D21AB2" w14:textId="77777777" w:rsidR="000A7673" w:rsidRDefault="000A7673" w:rsidP="00C8556C">
      <w:pPr>
        <w:pStyle w:val="ListParagraph"/>
        <w:numPr>
          <w:ilvl w:val="4"/>
          <w:numId w:val="5"/>
        </w:numPr>
        <w:ind w:left="2430" w:hanging="990"/>
      </w:pPr>
      <w:r w:rsidRPr="004C46A0">
        <w:t>N7263533f-c504-47d1-a496-013033fe06d6-medium.png</w:t>
      </w:r>
    </w:p>
    <w:p w14:paraId="5156BF85" w14:textId="77777777" w:rsidR="000A7673" w:rsidRDefault="000A7673" w:rsidP="00C8556C">
      <w:pPr>
        <w:pStyle w:val="ListParagraph"/>
        <w:numPr>
          <w:ilvl w:val="4"/>
          <w:numId w:val="5"/>
        </w:numPr>
        <w:ind w:left="2430" w:hanging="990"/>
      </w:pPr>
      <w:r w:rsidRPr="004C46A0">
        <w:t>Ne5971b3f-4b70-4b19-a2ba-b735ff84ae5a-small.png</w:t>
      </w:r>
    </w:p>
    <w:p w14:paraId="07FE30E5" w14:textId="77777777" w:rsidR="000A7673" w:rsidRPr="004C46A0" w:rsidRDefault="000A7673" w:rsidP="00C8556C">
      <w:pPr>
        <w:pStyle w:val="ListParagraph"/>
        <w:numPr>
          <w:ilvl w:val="4"/>
          <w:numId w:val="5"/>
        </w:numPr>
        <w:ind w:left="2430" w:hanging="990"/>
      </w:pPr>
      <w:r w:rsidRPr="004C46A0">
        <w:t>Nf7be794d-da34-407d-8cb7-f25619452c65-logoSmallFile</w:t>
      </w:r>
    </w:p>
    <w:p w14:paraId="3DA66C47" w14:textId="77777777" w:rsidR="000A7673" w:rsidRDefault="000A7673" w:rsidP="00C8556C">
      <w:pPr>
        <w:pStyle w:val="ListParagraph"/>
        <w:numPr>
          <w:ilvl w:val="1"/>
          <w:numId w:val="5"/>
        </w:numPr>
      </w:pPr>
      <w:r>
        <w:t>manifest.json</w:t>
      </w:r>
    </w:p>
    <w:p w14:paraId="0DB6CD8F" w14:textId="77777777" w:rsidR="009F08D0" w:rsidRDefault="009F08D0" w:rsidP="00C8556C">
      <w:pPr>
        <w:pStyle w:val="ListParagraph"/>
        <w:numPr>
          <w:ilvl w:val="0"/>
          <w:numId w:val="5"/>
        </w:numPr>
      </w:pPr>
      <w:r w:rsidRPr="00BA7FC6">
        <w:t>Deployment</w:t>
      </w:r>
      <w:r>
        <w:t>/</w:t>
      </w:r>
      <w:r w:rsidRPr="00BA7FC6">
        <w:t>Power App</w:t>
      </w:r>
      <w:r>
        <w:t>/</w:t>
      </w:r>
      <w:r w:rsidRPr="00BA7FC6">
        <w:t>VisitormanagementAdmins.zip</w:t>
      </w:r>
    </w:p>
    <w:p w14:paraId="38F89BB3" w14:textId="77777777" w:rsidR="009F08D0" w:rsidRDefault="009F08D0" w:rsidP="00C8556C">
      <w:pPr>
        <w:pStyle w:val="ListParagraph"/>
        <w:numPr>
          <w:ilvl w:val="1"/>
          <w:numId w:val="5"/>
        </w:numPr>
      </w:pPr>
      <w:r>
        <w:t>Microsoft..Flow</w:t>
      </w:r>
    </w:p>
    <w:p w14:paraId="3479F712" w14:textId="77777777" w:rsidR="009F08D0" w:rsidRDefault="009F08D0" w:rsidP="00C8556C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46084D99" w14:textId="77777777" w:rsidR="009F08D0" w:rsidRDefault="009F08D0" w:rsidP="00C8556C">
      <w:pPr>
        <w:pStyle w:val="ListParagraph"/>
        <w:numPr>
          <w:ilvl w:val="3"/>
          <w:numId w:val="5"/>
        </w:numPr>
        <w:ind w:left="1890" w:hanging="810"/>
      </w:pPr>
      <w:r w:rsidRPr="004C46A0">
        <w:t>46f59081-5289-42df-8a1f-1391a1a2c4ed</w:t>
      </w:r>
    </w:p>
    <w:p w14:paraId="4795BB2D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563A89F5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ECB6954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7C946F83" w14:textId="77777777" w:rsidR="009F08D0" w:rsidRDefault="009F08D0" w:rsidP="00C8556C">
      <w:pPr>
        <w:pStyle w:val="ListParagraph"/>
        <w:numPr>
          <w:ilvl w:val="3"/>
          <w:numId w:val="5"/>
        </w:numPr>
        <w:ind w:left="1890" w:hanging="810"/>
      </w:pPr>
      <w:r w:rsidRPr="004C46A0">
        <w:t>c8ca5f8c-fb1f-4f6f-9051-eef041d416d3</w:t>
      </w:r>
    </w:p>
    <w:p w14:paraId="6586F70A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05C01D9E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363CE7DA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59976B8A" w14:textId="77777777" w:rsidR="009F08D0" w:rsidRDefault="009F08D0" w:rsidP="00C8556C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10562B4" w14:textId="77777777" w:rsidR="009F08D0" w:rsidRDefault="009F08D0" w:rsidP="00C8556C">
      <w:pPr>
        <w:pStyle w:val="ListParagraph"/>
        <w:numPr>
          <w:ilvl w:val="1"/>
          <w:numId w:val="5"/>
        </w:numPr>
      </w:pPr>
      <w:r w:rsidRPr="004C46A0">
        <w:t>Microsoft.PowerApps</w:t>
      </w:r>
    </w:p>
    <w:p w14:paraId="66A85780" w14:textId="77777777" w:rsidR="009F08D0" w:rsidRDefault="009F08D0" w:rsidP="00C8556C">
      <w:pPr>
        <w:pStyle w:val="ListParagraph"/>
        <w:numPr>
          <w:ilvl w:val="2"/>
          <w:numId w:val="5"/>
        </w:numPr>
        <w:ind w:left="1350" w:hanging="630"/>
      </w:pPr>
      <w:r>
        <w:t>apps</w:t>
      </w:r>
    </w:p>
    <w:p w14:paraId="6331A79C" w14:textId="77777777" w:rsidR="009F08D0" w:rsidRDefault="009F08D0" w:rsidP="00C8556C">
      <w:pPr>
        <w:pStyle w:val="ListParagraph"/>
        <w:numPr>
          <w:ilvl w:val="3"/>
          <w:numId w:val="5"/>
        </w:numPr>
        <w:ind w:left="1890" w:hanging="810"/>
      </w:pPr>
      <w:r w:rsidRPr="004C46A0">
        <w:t>17069978686267905551</w:t>
      </w:r>
    </w:p>
    <w:p w14:paraId="02F7EAE9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A84F6A">
        <w:lastRenderedPageBreak/>
        <w:t>17069978686267905551.json</w:t>
      </w:r>
    </w:p>
    <w:p w14:paraId="7BFB9AF2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  <w:rPr>
          <w:lang w:val="fr-FR"/>
        </w:rPr>
      </w:pPr>
      <w:r w:rsidRPr="00A84F6A">
        <w:rPr>
          <w:lang w:val="fr-FR"/>
        </w:rPr>
        <w:t>N0e813caa-7160-4a45-8388-50bcb97e4fe5-document.msapp</w:t>
      </w:r>
    </w:p>
    <w:p w14:paraId="7E743FDB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A84F6A">
        <w:t>N5a874613-a59b-43b1-9f94-5bb0f237e7bd-wide.png</w:t>
      </w:r>
    </w:p>
    <w:p w14:paraId="4CC2B4C3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A84F6A">
        <w:t>N414b6601-bda1-4b8e-90b1-2cfcff322415-small.png</w:t>
      </w:r>
    </w:p>
    <w:p w14:paraId="649D6E96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A84F6A">
        <w:t>Nb42a770f-c6e9-4145-83c9-9bf03dbbb9ed-large.png</w:t>
      </w:r>
    </w:p>
    <w:p w14:paraId="06A850DB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A84F6A">
        <w:t>Ndaa2349b-182d-4b54-9266-6ac7411a9325-medium.png</w:t>
      </w:r>
    </w:p>
    <w:p w14:paraId="0232854E" w14:textId="77777777" w:rsidR="009F08D0" w:rsidRPr="004C46A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A84F6A">
        <w:t>Nde85e094-37de-4719-b1d6-8442d6d7ccc0-logoSmallFile</w:t>
      </w:r>
    </w:p>
    <w:p w14:paraId="7F36AB7A" w14:textId="55ECEEE1" w:rsidR="004B358F" w:rsidRDefault="009F08D0" w:rsidP="00C8556C">
      <w:pPr>
        <w:pStyle w:val="ListParagraph"/>
        <w:numPr>
          <w:ilvl w:val="1"/>
          <w:numId w:val="5"/>
        </w:numPr>
      </w:pPr>
      <w:r>
        <w:t>manifest.json</w:t>
      </w:r>
    </w:p>
    <w:p w14:paraId="4D38759C" w14:textId="3CF55F2D" w:rsidR="000F42AD" w:rsidRPr="000F42AD" w:rsidRDefault="000F42AD" w:rsidP="000F42AD">
      <w:pPr>
        <w:pStyle w:val="Heading2"/>
      </w:pPr>
      <w:bookmarkStart w:id="10" w:name="_Toc58276329"/>
      <w:r>
        <w:t>Thống kê về hợp tác</w:t>
      </w:r>
      <w:bookmarkEnd w:id="10"/>
    </w:p>
    <w:p w14:paraId="36BCD0BD" w14:textId="27B304E9" w:rsidR="000C3C56" w:rsidRDefault="000C3C56" w:rsidP="00FC2B36">
      <w:r>
        <w:t>Dự án gốc có:</w:t>
      </w:r>
    </w:p>
    <w:p w14:paraId="659F01D3" w14:textId="7B3B8DD3" w:rsidR="00FC2B36" w:rsidRDefault="00FC2B36" w:rsidP="000C3C56">
      <w:pPr>
        <w:pStyle w:val="ListParagraph"/>
        <w:numPr>
          <w:ilvl w:val="0"/>
          <w:numId w:val="16"/>
        </w:numPr>
      </w:pPr>
      <w:r>
        <w:t>4 collaborator</w:t>
      </w:r>
    </w:p>
    <w:p w14:paraId="2015F5DD" w14:textId="77777777" w:rsidR="00FC2B36" w:rsidRDefault="00FC2B36" w:rsidP="000C3C56">
      <w:pPr>
        <w:pStyle w:val="ListParagraph"/>
        <w:numPr>
          <w:ilvl w:val="0"/>
          <w:numId w:val="16"/>
        </w:numPr>
      </w:pPr>
      <w:r>
        <w:t>12 commit</w:t>
      </w:r>
    </w:p>
    <w:p w14:paraId="0585DC95" w14:textId="3514554C" w:rsidR="00FC2B36" w:rsidRDefault="00FC2B36" w:rsidP="000C3C56">
      <w:pPr>
        <w:pStyle w:val="ListParagraph"/>
        <w:numPr>
          <w:ilvl w:val="0"/>
          <w:numId w:val="16"/>
        </w:numPr>
      </w:pPr>
      <w:r>
        <w:t>2 branch</w:t>
      </w:r>
    </w:p>
    <w:p w14:paraId="6EA029BA" w14:textId="77777777" w:rsidR="00A671AF" w:rsidRDefault="00A671AF" w:rsidP="00A671AF">
      <w:r w:rsidRPr="00195CE5">
        <w:t>Thông tin về 5 người tham gia dự án nguồn mở với số commit nhiều nhất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1260"/>
        <w:gridCol w:w="3780"/>
        <w:gridCol w:w="1485"/>
      </w:tblGrid>
      <w:tr w:rsidR="00A671AF" w14:paraId="099FCF99" w14:textId="77777777" w:rsidTr="00274D5A">
        <w:tc>
          <w:tcPr>
            <w:tcW w:w="2245" w:type="dxa"/>
          </w:tcPr>
          <w:p w14:paraId="116DA921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Tên đầy đủ</w:t>
            </w:r>
          </w:p>
        </w:tc>
        <w:tc>
          <w:tcPr>
            <w:tcW w:w="1260" w:type="dxa"/>
          </w:tcPr>
          <w:p w14:paraId="36FE0179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Số commit</w:t>
            </w:r>
          </w:p>
        </w:tc>
        <w:tc>
          <w:tcPr>
            <w:tcW w:w="3780" w:type="dxa"/>
          </w:tcPr>
          <w:p w14:paraId="498B586C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Link tài khoản Github</w:t>
            </w:r>
          </w:p>
        </w:tc>
        <w:tc>
          <w:tcPr>
            <w:tcW w:w="1485" w:type="dxa"/>
          </w:tcPr>
          <w:p w14:paraId="01CBFC6F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Số repository</w:t>
            </w:r>
          </w:p>
        </w:tc>
      </w:tr>
      <w:tr w:rsidR="00A671AF" w14:paraId="78374609" w14:textId="77777777" w:rsidTr="00274D5A">
        <w:tc>
          <w:tcPr>
            <w:tcW w:w="2245" w:type="dxa"/>
          </w:tcPr>
          <w:p w14:paraId="52EBC692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Microsoft Open Source</w:t>
            </w:r>
          </w:p>
        </w:tc>
        <w:tc>
          <w:tcPr>
            <w:tcW w:w="1260" w:type="dxa"/>
          </w:tcPr>
          <w:p w14:paraId="3A2DC365" w14:textId="77777777" w:rsidR="00A671AF" w:rsidRDefault="00A671AF" w:rsidP="00274D5A">
            <w:pPr>
              <w:jc w:val="center"/>
            </w:pPr>
            <w:r>
              <w:t>4</w:t>
            </w:r>
          </w:p>
        </w:tc>
        <w:tc>
          <w:tcPr>
            <w:tcW w:w="3780" w:type="dxa"/>
          </w:tcPr>
          <w:p w14:paraId="08ADC79F" w14:textId="77777777" w:rsidR="00A671AF" w:rsidRDefault="00252F48" w:rsidP="00274D5A">
            <w:hyperlink r:id="rId23" w:history="1">
              <w:r w:rsidR="00A671AF" w:rsidRPr="0007513E">
                <w:rPr>
                  <w:rStyle w:val="Hyperlink"/>
                </w:rPr>
                <w:t>https://github.com/microsoftopensource</w:t>
              </w:r>
            </w:hyperlink>
          </w:p>
        </w:tc>
        <w:tc>
          <w:tcPr>
            <w:tcW w:w="1485" w:type="dxa"/>
          </w:tcPr>
          <w:p w14:paraId="0DCFCEA5" w14:textId="77777777" w:rsidR="00A671AF" w:rsidRDefault="00A671AF" w:rsidP="00274D5A">
            <w:pPr>
              <w:jc w:val="center"/>
            </w:pPr>
            <w:r>
              <w:t>0</w:t>
            </w:r>
          </w:p>
        </w:tc>
      </w:tr>
      <w:tr w:rsidR="00A671AF" w14:paraId="1352B2C1" w14:textId="77777777" w:rsidTr="00274D5A">
        <w:tc>
          <w:tcPr>
            <w:tcW w:w="2245" w:type="dxa"/>
          </w:tcPr>
          <w:p w14:paraId="7B86CD03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Abhijeet Bodhankar</w:t>
            </w:r>
          </w:p>
        </w:tc>
        <w:tc>
          <w:tcPr>
            <w:tcW w:w="1260" w:type="dxa"/>
          </w:tcPr>
          <w:p w14:paraId="7D73F521" w14:textId="77777777" w:rsidR="00A671AF" w:rsidRDefault="00A671AF" w:rsidP="00274D5A">
            <w:pPr>
              <w:jc w:val="center"/>
            </w:pPr>
            <w:r>
              <w:t>4</w:t>
            </w:r>
          </w:p>
        </w:tc>
        <w:tc>
          <w:tcPr>
            <w:tcW w:w="3780" w:type="dxa"/>
          </w:tcPr>
          <w:p w14:paraId="648FFBBB" w14:textId="77777777" w:rsidR="00A671AF" w:rsidRDefault="00252F48" w:rsidP="00274D5A">
            <w:hyperlink r:id="rId24" w:history="1">
              <w:r w:rsidR="00A671AF" w:rsidRPr="0007513E">
                <w:rPr>
                  <w:rStyle w:val="Hyperlink"/>
                </w:rPr>
                <w:t>https://github.com/abbodh</w:t>
              </w:r>
            </w:hyperlink>
          </w:p>
        </w:tc>
        <w:tc>
          <w:tcPr>
            <w:tcW w:w="1485" w:type="dxa"/>
          </w:tcPr>
          <w:p w14:paraId="02B921CF" w14:textId="77777777" w:rsidR="00A671AF" w:rsidRDefault="00A671AF" w:rsidP="00274D5A">
            <w:pPr>
              <w:jc w:val="center"/>
            </w:pPr>
            <w:r>
              <w:t>18</w:t>
            </w:r>
          </w:p>
        </w:tc>
      </w:tr>
      <w:tr w:rsidR="00A671AF" w14:paraId="53DF2F10" w14:textId="77777777" w:rsidTr="00274D5A">
        <w:tc>
          <w:tcPr>
            <w:tcW w:w="2245" w:type="dxa"/>
          </w:tcPr>
          <w:p w14:paraId="66A06490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Yashraj Mungale</w:t>
            </w:r>
          </w:p>
        </w:tc>
        <w:tc>
          <w:tcPr>
            <w:tcW w:w="1260" w:type="dxa"/>
          </w:tcPr>
          <w:p w14:paraId="323EDFF9" w14:textId="77777777" w:rsidR="00A671AF" w:rsidRDefault="00A671AF" w:rsidP="00274D5A">
            <w:pPr>
              <w:jc w:val="center"/>
            </w:pPr>
            <w:r>
              <w:t>2</w:t>
            </w:r>
          </w:p>
        </w:tc>
        <w:tc>
          <w:tcPr>
            <w:tcW w:w="3780" w:type="dxa"/>
          </w:tcPr>
          <w:p w14:paraId="3123305F" w14:textId="77777777" w:rsidR="00A671AF" w:rsidRDefault="00252F48" w:rsidP="00274D5A">
            <w:hyperlink r:id="rId25" w:history="1">
              <w:r w:rsidR="00A671AF" w:rsidRPr="0007513E">
                <w:rPr>
                  <w:rStyle w:val="Hyperlink"/>
                </w:rPr>
                <w:t>https://github.com/yashrajmungale</w:t>
              </w:r>
            </w:hyperlink>
          </w:p>
        </w:tc>
        <w:tc>
          <w:tcPr>
            <w:tcW w:w="1485" w:type="dxa"/>
          </w:tcPr>
          <w:p w14:paraId="2E0368FB" w14:textId="77777777" w:rsidR="00A671AF" w:rsidRDefault="00A671AF" w:rsidP="00274D5A">
            <w:pPr>
              <w:jc w:val="center"/>
            </w:pPr>
            <w:r>
              <w:t>2</w:t>
            </w:r>
          </w:p>
        </w:tc>
      </w:tr>
      <w:tr w:rsidR="00A671AF" w14:paraId="14500A7E" w14:textId="77777777" w:rsidTr="00274D5A">
        <w:tc>
          <w:tcPr>
            <w:tcW w:w="2245" w:type="dxa"/>
          </w:tcPr>
          <w:p w14:paraId="341D5666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Kiran Thomas</w:t>
            </w:r>
          </w:p>
        </w:tc>
        <w:tc>
          <w:tcPr>
            <w:tcW w:w="1260" w:type="dxa"/>
          </w:tcPr>
          <w:p w14:paraId="64885BDF" w14:textId="77777777" w:rsidR="00A671AF" w:rsidRDefault="00A671AF" w:rsidP="00274D5A">
            <w:pPr>
              <w:jc w:val="center"/>
            </w:pPr>
            <w:r>
              <w:t>1</w:t>
            </w:r>
          </w:p>
        </w:tc>
        <w:tc>
          <w:tcPr>
            <w:tcW w:w="3780" w:type="dxa"/>
          </w:tcPr>
          <w:p w14:paraId="5E396B87" w14:textId="77777777" w:rsidR="00A671AF" w:rsidRDefault="00252F48" w:rsidP="00274D5A">
            <w:hyperlink r:id="rId26" w:history="1">
              <w:r w:rsidR="00A671AF" w:rsidRPr="0007513E">
                <w:rPr>
                  <w:rStyle w:val="Hyperlink"/>
                </w:rPr>
                <w:t>https://github.com/ktcodebite</w:t>
              </w:r>
            </w:hyperlink>
          </w:p>
        </w:tc>
        <w:tc>
          <w:tcPr>
            <w:tcW w:w="1485" w:type="dxa"/>
          </w:tcPr>
          <w:p w14:paraId="5BDEFB00" w14:textId="77777777" w:rsidR="00A671AF" w:rsidRDefault="00A671AF" w:rsidP="00274D5A">
            <w:pPr>
              <w:jc w:val="center"/>
            </w:pPr>
            <w:r>
              <w:t>3</w:t>
            </w:r>
          </w:p>
        </w:tc>
      </w:tr>
    </w:tbl>
    <w:p w14:paraId="68191D19" w14:textId="77777777" w:rsidR="00A671AF" w:rsidRDefault="00A671AF" w:rsidP="00FC2B36"/>
    <w:p w14:paraId="7188314F" w14:textId="5A37A564" w:rsidR="00947316" w:rsidRDefault="0089595C" w:rsidP="00A9178E">
      <w:pPr>
        <w:pStyle w:val="Heading2"/>
      </w:pPr>
      <w:bookmarkStart w:id="11" w:name="_Toc58276330"/>
      <w:r>
        <w:t>Kết quả chạy thử nghiệm</w:t>
      </w:r>
      <w:bookmarkEnd w:id="11"/>
    </w:p>
    <w:p w14:paraId="6069E8D4" w14:textId="77777777" w:rsidR="00917DE9" w:rsidRDefault="00917DE9" w:rsidP="00917DE9">
      <w:r>
        <w:t xml:space="preserve">Các bước chạy chương trình theo hướng dẫn trong link sau: </w:t>
      </w:r>
    </w:p>
    <w:p w14:paraId="5A15F83D" w14:textId="77777777" w:rsidR="00917DE9" w:rsidRDefault="00252F48" w:rsidP="00917DE9">
      <w:hyperlink r:id="rId27" w:history="1">
        <w:r w:rsidR="00917DE9" w:rsidRPr="00D813D3">
          <w:rPr>
            <w:rStyle w:val="Hyperlink"/>
          </w:rPr>
          <w:t>https://github.com/OfficeDev/microsoft-teams-apps-visitormanagement/wiki/Deployment-guide</w:t>
        </w:r>
      </w:hyperlink>
    </w:p>
    <w:p w14:paraId="17E1133B" w14:textId="77777777" w:rsidR="00917DE9" w:rsidRPr="003A5E40" w:rsidRDefault="00917DE9" w:rsidP="00917DE9">
      <w:r>
        <w:t>Kết quả chạy thành công và không có lỗi.</w:t>
      </w:r>
    </w:p>
    <w:p w14:paraId="1118375C" w14:textId="6CC72E07" w:rsidR="00F3362F" w:rsidRDefault="00AD13E4" w:rsidP="00A9178E">
      <w:pPr>
        <w:pStyle w:val="Heading2"/>
      </w:pPr>
      <w:bookmarkStart w:id="12" w:name="_Toc58276331"/>
      <w:r>
        <w:t>Phạm vi</w:t>
      </w:r>
      <w:r w:rsidR="00DD00D8">
        <w:t xml:space="preserve"> dự án</w:t>
      </w:r>
      <w:bookmarkEnd w:id="12"/>
    </w:p>
    <w:p w14:paraId="52E172E9" w14:textId="77777777" w:rsidR="00795589" w:rsidRDefault="00795589" w:rsidP="00795589">
      <w:r>
        <w:t>Ứng dụng chạy trên Microsoft Team.</w:t>
      </w:r>
    </w:p>
    <w:p w14:paraId="2E023BD2" w14:textId="77777777" w:rsidR="00795589" w:rsidRPr="009E4B2D" w:rsidRDefault="00795589" w:rsidP="00795589">
      <w:pPr>
        <w:rPr>
          <w:rFonts w:cs="Tahoma"/>
        </w:rPr>
      </w:pPr>
      <w:r>
        <w:t xml:space="preserve">Ứng dụng sử dụng </w:t>
      </w:r>
      <w:r w:rsidRPr="008F2176">
        <w:rPr>
          <w:rFonts w:cs="Tahoma"/>
          <w:shd w:val="clear" w:color="auto" w:fill="FFFFFF"/>
        </w:rPr>
        <w:t>Power Apps platform</w:t>
      </w:r>
      <w:r w:rsidRPr="008F2176">
        <w:t xml:space="preserve"> </w:t>
      </w:r>
      <w:r>
        <w:t xml:space="preserve">với các dịch vụ </w:t>
      </w:r>
      <w:r w:rsidRPr="009E4B2D">
        <w:rPr>
          <w:rFonts w:cs="Tahoma"/>
          <w:shd w:val="clear" w:color="auto" w:fill="FFFFFF"/>
        </w:rPr>
        <w:t>Power Apps, Power Automate, SharePoint và Office 365 Users.</w:t>
      </w:r>
    </w:p>
    <w:p w14:paraId="51906836" w14:textId="543D8E3B" w:rsidR="00802E21" w:rsidRDefault="00802E21" w:rsidP="00F16A81">
      <w:pPr>
        <w:pStyle w:val="Heading1"/>
      </w:pPr>
      <w:bookmarkStart w:id="13" w:name="_Toc58276332"/>
      <w:r>
        <w:t>Giao tiếp/Trao đổi thông tin</w:t>
      </w:r>
      <w:bookmarkEnd w:id="13"/>
    </w:p>
    <w:p w14:paraId="1C968461" w14:textId="77777777" w:rsidR="00872C00" w:rsidRPr="00CB162C" w:rsidRDefault="00872C00" w:rsidP="00872C00">
      <w:pPr>
        <w:rPr>
          <w:lang w:val="fr-FR"/>
        </w:rPr>
      </w:pPr>
      <w:r w:rsidRPr="00A31247">
        <w:rPr>
          <w:lang w:val="fr-FR"/>
        </w:rPr>
        <w:t xml:space="preserve">Trao đổi nội bộ </w:t>
      </w:r>
      <w:r w:rsidRPr="00CB162C">
        <w:rPr>
          <w:lang w:val="fr-FR"/>
        </w:rPr>
        <w:t xml:space="preserve">qua </w:t>
      </w:r>
      <w:r>
        <w:rPr>
          <w:lang w:val="fr-FR"/>
        </w:rPr>
        <w:t>email</w:t>
      </w:r>
    </w:p>
    <w:p w14:paraId="5561355C" w14:textId="5C67130F" w:rsidR="00872C00" w:rsidRDefault="00872C00" w:rsidP="00872C00">
      <w:pPr>
        <w:rPr>
          <w:lang w:val="fr-FR"/>
        </w:rPr>
      </w:pPr>
      <w:r w:rsidRPr="00CB162C">
        <w:rPr>
          <w:lang w:val="fr-FR"/>
        </w:rPr>
        <w:t xml:space="preserve">Trao đổi với khách hàng </w:t>
      </w:r>
      <w:r>
        <w:rPr>
          <w:lang w:val="fr-FR"/>
        </w:rPr>
        <w:t>qua email</w:t>
      </w:r>
    </w:p>
    <w:p w14:paraId="79531AF6" w14:textId="722CC94C" w:rsidR="001E5DDF" w:rsidRDefault="001E5DDF" w:rsidP="00872C00">
      <w:pPr>
        <w:rPr>
          <w:lang w:val="fr-FR"/>
        </w:rPr>
      </w:pPr>
      <w:r>
        <w:rPr>
          <w:lang w:val="fr-FR"/>
        </w:rPr>
        <w:t>Trao đổi nội bộ trực tiếp tại quán cafe</w:t>
      </w:r>
    </w:p>
    <w:p w14:paraId="201D3D5C" w14:textId="571BF035" w:rsidR="00E31DB9" w:rsidRDefault="00E31DB9" w:rsidP="00F16A81">
      <w:pPr>
        <w:pStyle w:val="Heading1"/>
      </w:pPr>
      <w:bookmarkStart w:id="14" w:name="_Toc58276333"/>
      <w:r>
        <w:lastRenderedPageBreak/>
        <w:t>Ước lượng</w:t>
      </w:r>
      <w:r w:rsidR="0011003A">
        <w:t xml:space="preserve"> chung</w:t>
      </w:r>
      <w:bookmarkEnd w:id="14"/>
    </w:p>
    <w:p w14:paraId="7CB60D16" w14:textId="7C752AC3" w:rsidR="002814C8" w:rsidRDefault="002814C8" w:rsidP="00E31DB9">
      <w:pPr>
        <w:pStyle w:val="Heading2"/>
      </w:pPr>
      <w:bookmarkStart w:id="15" w:name="_Toc58276334"/>
      <w:r>
        <w:t>Ước lượng thời gian</w:t>
      </w:r>
      <w:bookmarkEnd w:id="15"/>
    </w:p>
    <w:p w14:paraId="4A9CF5EF" w14:textId="1822A10B" w:rsidR="00607FE2" w:rsidRPr="00A31247" w:rsidRDefault="00607FE2" w:rsidP="00C8556C">
      <w:pPr>
        <w:pStyle w:val="ListParagraph"/>
        <w:numPr>
          <w:ilvl w:val="0"/>
          <w:numId w:val="3"/>
        </w:numPr>
      </w:pPr>
      <w:r w:rsidRPr="00A31247">
        <w:t xml:space="preserve">Để chạy thành công mã nguồn mở cần </w:t>
      </w:r>
      <w:r>
        <w:t>3 tiếng</w:t>
      </w:r>
    </w:p>
    <w:p w14:paraId="0293AAC5" w14:textId="655AFF81" w:rsidR="00607FE2" w:rsidRPr="00A31247" w:rsidRDefault="00607FE2" w:rsidP="00C8556C">
      <w:pPr>
        <w:pStyle w:val="ListParagraph"/>
        <w:numPr>
          <w:ilvl w:val="0"/>
          <w:numId w:val="3"/>
        </w:numPr>
      </w:pPr>
      <w:r w:rsidRPr="00A31247">
        <w:t xml:space="preserve">Để hiểu rõ mã nguồn mở cần </w:t>
      </w:r>
      <w:r>
        <w:t>1 tháng</w:t>
      </w:r>
    </w:p>
    <w:p w14:paraId="0B40C28B" w14:textId="1B83BD6E" w:rsidR="000123C4" w:rsidRPr="000C3C56" w:rsidRDefault="00607FE2" w:rsidP="00607FE2">
      <w:pPr>
        <w:pStyle w:val="ListParagraph"/>
        <w:numPr>
          <w:ilvl w:val="0"/>
          <w:numId w:val="3"/>
        </w:numPr>
        <w:rPr>
          <w:i/>
          <w:iCs/>
        </w:rPr>
      </w:pPr>
      <w:r w:rsidRPr="00A31247">
        <w:t xml:space="preserve">Để thay đổi giao diện, để chỉnh sửa tính năng cần </w:t>
      </w:r>
      <w:r>
        <w:t>2 tháng</w:t>
      </w:r>
    </w:p>
    <w:p w14:paraId="4118981B" w14:textId="05F4B40D" w:rsidR="00926F68" w:rsidRPr="00AB0FFC" w:rsidRDefault="002814C8" w:rsidP="00327CC3">
      <w:pPr>
        <w:pStyle w:val="Heading2"/>
      </w:pPr>
      <w:bookmarkStart w:id="16" w:name="_Toc58276335"/>
      <w:r>
        <w:t>Ước lượng rủi ro</w:t>
      </w:r>
      <w:bookmarkEnd w:id="16"/>
    </w:p>
    <w:p w14:paraId="1161FD60" w14:textId="77777777" w:rsidR="00926F68" w:rsidRDefault="00926F68" w:rsidP="00C8556C">
      <w:pPr>
        <w:pStyle w:val="ListParagraph"/>
        <w:numPr>
          <w:ilvl w:val="0"/>
          <w:numId w:val="6"/>
        </w:numPr>
        <w:ind w:left="270" w:hanging="270"/>
      </w:pPr>
      <w:r>
        <w:t>Rủi ro 1</w:t>
      </w:r>
    </w:p>
    <w:p w14:paraId="7741F947" w14:textId="77777777" w:rsidR="00926F68" w:rsidRDefault="00926F68" w:rsidP="00C8556C">
      <w:pPr>
        <w:pStyle w:val="ListParagraph"/>
        <w:numPr>
          <w:ilvl w:val="0"/>
          <w:numId w:val="7"/>
        </w:numPr>
      </w:pPr>
      <w:r>
        <w:t>Mô tả: Lập trình viên Lê Chung Phương bị cách ly 14 ngày do dịch COVID-19</w:t>
      </w:r>
    </w:p>
    <w:p w14:paraId="39051BD8" w14:textId="77777777" w:rsidR="00926F68" w:rsidRDefault="00926F68" w:rsidP="00C8556C">
      <w:pPr>
        <w:pStyle w:val="ListParagraph"/>
        <w:numPr>
          <w:ilvl w:val="0"/>
          <w:numId w:val="7"/>
        </w:numPr>
      </w:pPr>
      <w:r>
        <w:t>Xác suất: 10 %</w:t>
      </w:r>
    </w:p>
    <w:p w14:paraId="1409FB79" w14:textId="77777777" w:rsidR="00926F68" w:rsidRDefault="00926F68" w:rsidP="00C8556C">
      <w:pPr>
        <w:pStyle w:val="ListParagraph"/>
        <w:numPr>
          <w:ilvl w:val="0"/>
          <w:numId w:val="7"/>
        </w:numPr>
      </w:pPr>
      <w:r>
        <w:t>Mức độ thiệt hại: Trung bình do nhóm thiếu chuyên gia về Git</w:t>
      </w:r>
    </w:p>
    <w:p w14:paraId="5E0107CE" w14:textId="77777777" w:rsidR="00926F68" w:rsidRDefault="00926F68" w:rsidP="00C8556C">
      <w:pPr>
        <w:pStyle w:val="ListParagraph"/>
        <w:numPr>
          <w:ilvl w:val="0"/>
          <w:numId w:val="7"/>
        </w:numPr>
      </w:pPr>
      <w:r>
        <w:t xml:space="preserve">Giải pháp: Thuê một chuyên gia của nhóm khác để thay thế </w:t>
      </w:r>
    </w:p>
    <w:p w14:paraId="647474F5" w14:textId="77777777" w:rsidR="00B02D1B" w:rsidRDefault="00B02D1B" w:rsidP="00C8556C">
      <w:pPr>
        <w:pStyle w:val="ListParagraph"/>
        <w:numPr>
          <w:ilvl w:val="0"/>
          <w:numId w:val="8"/>
        </w:numPr>
        <w:ind w:left="270" w:hanging="270"/>
      </w:pPr>
      <w:r>
        <w:t>Rủi ro 2</w:t>
      </w:r>
    </w:p>
    <w:p w14:paraId="62B7C434" w14:textId="77777777" w:rsidR="00B02D1B" w:rsidRDefault="00B02D1B" w:rsidP="00C8556C">
      <w:pPr>
        <w:pStyle w:val="ListParagraph"/>
        <w:numPr>
          <w:ilvl w:val="0"/>
          <w:numId w:val="9"/>
        </w:numPr>
      </w:pPr>
      <w:r w:rsidRPr="007C6447">
        <w:t>Mô tả: Tài khoản Microsoft của l</w:t>
      </w:r>
      <w:r>
        <w:t>ập trình viên Đào Anh Quân bị mất</w:t>
      </w:r>
    </w:p>
    <w:p w14:paraId="3EEED9A1" w14:textId="77777777" w:rsidR="00B02D1B" w:rsidRDefault="00B02D1B" w:rsidP="00C8556C">
      <w:pPr>
        <w:pStyle w:val="ListParagraph"/>
        <w:numPr>
          <w:ilvl w:val="0"/>
          <w:numId w:val="9"/>
        </w:numPr>
      </w:pPr>
      <w:r>
        <w:t>Xác suất: 5 %</w:t>
      </w:r>
    </w:p>
    <w:p w14:paraId="6C1FCE0D" w14:textId="77777777" w:rsidR="00B02D1B" w:rsidRDefault="00B02D1B" w:rsidP="00C8556C">
      <w:pPr>
        <w:pStyle w:val="ListParagraph"/>
        <w:numPr>
          <w:ilvl w:val="0"/>
          <w:numId w:val="9"/>
        </w:numPr>
      </w:pPr>
      <w:r>
        <w:t>Mức độ thiệt hại: Nghiêm trọng do ứng dụng đang được triển khai thử nghiệm trên tài khoản này</w:t>
      </w:r>
    </w:p>
    <w:p w14:paraId="1B30BD63" w14:textId="77777777" w:rsidR="00B02D1B" w:rsidRPr="007C6447" w:rsidRDefault="00B02D1B" w:rsidP="00C8556C">
      <w:pPr>
        <w:pStyle w:val="ListParagraph"/>
        <w:numPr>
          <w:ilvl w:val="0"/>
          <w:numId w:val="9"/>
        </w:numPr>
      </w:pPr>
      <w:r w:rsidRPr="007C6447">
        <w:t>Giải pháp: Sử dụng t</w:t>
      </w:r>
      <w:r>
        <w:t>ài khoản của một thành viên khác và deploy lại từ đầu</w:t>
      </w:r>
    </w:p>
    <w:p w14:paraId="69A89F13" w14:textId="77777777" w:rsidR="00FA6835" w:rsidRDefault="00FA6835" w:rsidP="00C8556C">
      <w:pPr>
        <w:pStyle w:val="ListParagraph"/>
        <w:numPr>
          <w:ilvl w:val="0"/>
          <w:numId w:val="8"/>
        </w:numPr>
        <w:ind w:left="270" w:hanging="270"/>
      </w:pPr>
      <w:r>
        <w:t>Rủi ro 3</w:t>
      </w:r>
    </w:p>
    <w:p w14:paraId="04EB9358" w14:textId="326B8ACA" w:rsidR="00FA6835" w:rsidRDefault="00FA6835" w:rsidP="00C8556C">
      <w:pPr>
        <w:pStyle w:val="ListParagraph"/>
        <w:numPr>
          <w:ilvl w:val="0"/>
          <w:numId w:val="10"/>
        </w:numPr>
      </w:pPr>
      <w:r>
        <w:t>Mô tả: Lập trình viên Lê Anh Hào ngh</w:t>
      </w:r>
      <w:r w:rsidR="000D4026">
        <w:t>ỉ</w:t>
      </w:r>
      <w:r>
        <w:t xml:space="preserve"> lấy vợ trong vòng 1 tuần</w:t>
      </w:r>
    </w:p>
    <w:p w14:paraId="5C80389C" w14:textId="77777777" w:rsidR="00FA6835" w:rsidRDefault="00FA6835" w:rsidP="00C8556C">
      <w:pPr>
        <w:pStyle w:val="ListParagraph"/>
        <w:numPr>
          <w:ilvl w:val="0"/>
          <w:numId w:val="10"/>
        </w:numPr>
      </w:pPr>
      <w:r>
        <w:t>Xác suất: 20 %</w:t>
      </w:r>
    </w:p>
    <w:p w14:paraId="3E08A7DE" w14:textId="77777777" w:rsidR="00FA6835" w:rsidRDefault="00FA6835" w:rsidP="00C8556C">
      <w:pPr>
        <w:pStyle w:val="ListParagraph"/>
        <w:numPr>
          <w:ilvl w:val="0"/>
          <w:numId w:val="10"/>
        </w:numPr>
      </w:pPr>
      <w:r>
        <w:t>Mức độ thiệt hại: Trung bình do thiếu thành viên</w:t>
      </w:r>
    </w:p>
    <w:p w14:paraId="6D1CB867" w14:textId="77777777" w:rsidR="00FA6835" w:rsidRDefault="00FA6835" w:rsidP="00C8556C">
      <w:pPr>
        <w:pStyle w:val="ListParagraph"/>
        <w:numPr>
          <w:ilvl w:val="0"/>
          <w:numId w:val="10"/>
        </w:numPr>
      </w:pPr>
      <w:r>
        <w:t>Giải pháp: Bàn giao công việc cho lập trình viên Nguyễn Ngọc Nam</w:t>
      </w:r>
    </w:p>
    <w:p w14:paraId="2A569B1C" w14:textId="77777777" w:rsidR="00560A42" w:rsidRDefault="00560A42" w:rsidP="00C8556C">
      <w:pPr>
        <w:pStyle w:val="ListParagraph"/>
        <w:numPr>
          <w:ilvl w:val="0"/>
          <w:numId w:val="8"/>
        </w:numPr>
        <w:ind w:left="270" w:hanging="270"/>
      </w:pPr>
      <w:r>
        <w:t>Rủi ro 4</w:t>
      </w:r>
    </w:p>
    <w:p w14:paraId="57894CEC" w14:textId="77777777" w:rsidR="00560A42" w:rsidRDefault="00560A42" w:rsidP="00C8556C">
      <w:pPr>
        <w:pStyle w:val="ListParagraph"/>
        <w:numPr>
          <w:ilvl w:val="0"/>
          <w:numId w:val="11"/>
        </w:numPr>
      </w:pPr>
      <w:r w:rsidRPr="00CC7693">
        <w:t>Mô tả: Máy của một tr</w:t>
      </w:r>
      <w:r>
        <w:t>ong các thành viên bị hỏng không thể khởi động</w:t>
      </w:r>
    </w:p>
    <w:p w14:paraId="4958EC13" w14:textId="77777777" w:rsidR="00560A42" w:rsidRDefault="00560A42" w:rsidP="00C8556C">
      <w:pPr>
        <w:pStyle w:val="ListParagraph"/>
        <w:numPr>
          <w:ilvl w:val="0"/>
          <w:numId w:val="11"/>
        </w:numPr>
      </w:pPr>
      <w:r>
        <w:t>Xác suất: 20 %</w:t>
      </w:r>
    </w:p>
    <w:p w14:paraId="736575C8" w14:textId="77777777" w:rsidR="00560A42" w:rsidRDefault="00560A42" w:rsidP="00C8556C">
      <w:pPr>
        <w:pStyle w:val="ListParagraph"/>
        <w:numPr>
          <w:ilvl w:val="0"/>
          <w:numId w:val="11"/>
        </w:numPr>
      </w:pPr>
      <w:r>
        <w:t>Mức độ thiệt hại: Trung bình do một phần dữ liệu báo cáo này bị mất trên máy của thành viên đó</w:t>
      </w:r>
    </w:p>
    <w:p w14:paraId="1664748B" w14:textId="153C6EDC" w:rsidR="00560A42" w:rsidRPr="00CC7693" w:rsidRDefault="00560A42" w:rsidP="00C8556C">
      <w:pPr>
        <w:pStyle w:val="ListParagraph"/>
        <w:numPr>
          <w:ilvl w:val="0"/>
          <w:numId w:val="11"/>
        </w:numPr>
      </w:pPr>
      <w:r w:rsidRPr="00CC7693">
        <w:t>Giải pháp: Yêu cầu t</w:t>
      </w:r>
      <w:r>
        <w:t>ất cả các thành viên tạo một bản sao</w:t>
      </w:r>
      <w:r w:rsidR="000C3C56">
        <w:t xml:space="preserve"> báo cáo</w:t>
      </w:r>
      <w:r>
        <w:t xml:space="preserve"> trực tuyến</w:t>
      </w:r>
    </w:p>
    <w:p w14:paraId="010AB614" w14:textId="77777777" w:rsidR="00E55ED9" w:rsidRDefault="00E55ED9" w:rsidP="00C8556C">
      <w:pPr>
        <w:pStyle w:val="ListParagraph"/>
        <w:numPr>
          <w:ilvl w:val="0"/>
          <w:numId w:val="8"/>
        </w:numPr>
        <w:ind w:left="270" w:hanging="270"/>
      </w:pPr>
      <w:r>
        <w:t>Rủi ro 5</w:t>
      </w:r>
    </w:p>
    <w:p w14:paraId="12F7CFD8" w14:textId="77777777" w:rsidR="00E55ED9" w:rsidRDefault="00E55ED9" w:rsidP="00C8556C">
      <w:pPr>
        <w:pStyle w:val="ListParagraph"/>
        <w:numPr>
          <w:ilvl w:val="0"/>
          <w:numId w:val="12"/>
        </w:numPr>
      </w:pPr>
      <w:r>
        <w:t>Mô tả: Khách hàng yêu cầu gửi báo cáo sớm 1 ngày so với dự kiến (10/12) do phải đi công tác nước ngoài</w:t>
      </w:r>
    </w:p>
    <w:p w14:paraId="47ED5C40" w14:textId="77777777" w:rsidR="00E55ED9" w:rsidRDefault="00E55ED9" w:rsidP="00C8556C">
      <w:pPr>
        <w:pStyle w:val="ListParagraph"/>
        <w:numPr>
          <w:ilvl w:val="0"/>
          <w:numId w:val="12"/>
        </w:numPr>
      </w:pPr>
      <w:r>
        <w:t>Xác suất: 50 %</w:t>
      </w:r>
    </w:p>
    <w:p w14:paraId="77F8CCDD" w14:textId="77777777" w:rsidR="00E55ED9" w:rsidRDefault="00E55ED9" w:rsidP="00C8556C">
      <w:pPr>
        <w:pStyle w:val="ListParagraph"/>
        <w:numPr>
          <w:ilvl w:val="0"/>
          <w:numId w:val="12"/>
        </w:numPr>
      </w:pPr>
      <w:r>
        <w:t>Mức độ thiệt hại: Nhẹ</w:t>
      </w:r>
    </w:p>
    <w:p w14:paraId="75BBC988" w14:textId="4D17DBD0" w:rsidR="00D466C7" w:rsidRPr="00A43D43" w:rsidRDefault="00E55ED9" w:rsidP="00C8556C">
      <w:pPr>
        <w:pStyle w:val="ListParagraph"/>
        <w:numPr>
          <w:ilvl w:val="0"/>
          <w:numId w:val="12"/>
        </w:numPr>
      </w:pPr>
      <w:r>
        <w:t>Giải pháp: Hoàn thành vào ngày 08/12</w:t>
      </w:r>
    </w:p>
    <w:p w14:paraId="5532CC94" w14:textId="3BC165DE" w:rsidR="00E31DB9" w:rsidRDefault="00E31DB9" w:rsidP="00E31DB9">
      <w:pPr>
        <w:pStyle w:val="Heading1"/>
      </w:pPr>
      <w:bookmarkStart w:id="17" w:name="_Toc58276336"/>
      <w:r>
        <w:lastRenderedPageBreak/>
        <w:t>Ước lượng giá thành</w:t>
      </w:r>
      <w:bookmarkEnd w:id="17"/>
    </w:p>
    <w:p w14:paraId="44E85B20" w14:textId="52D3DCCF" w:rsidR="003E6A70" w:rsidRPr="00A06DAA" w:rsidRDefault="00A06DAA" w:rsidP="003D6029">
      <w:pPr>
        <w:rPr>
          <w:iCs/>
        </w:rPr>
      </w:pPr>
      <w:r w:rsidRPr="007E6DFC">
        <w:rPr>
          <w:iCs/>
        </w:rPr>
        <w:t xml:space="preserve">Chi phí phát triển: </w:t>
      </w:r>
      <w:r>
        <w:rPr>
          <w:iCs/>
        </w:rPr>
        <w:t>3</w:t>
      </w:r>
      <w:r w:rsidRPr="007E6DFC">
        <w:rPr>
          <w:iCs/>
        </w:rPr>
        <w:t>0</w:t>
      </w:r>
      <w:r>
        <w:rPr>
          <w:iCs/>
        </w:rPr>
        <w:t>.000.000 VNĐ</w:t>
      </w:r>
    </w:p>
    <w:p w14:paraId="6177835A" w14:textId="2029AD1B" w:rsidR="00A06BCC" w:rsidRDefault="00A06BCC" w:rsidP="00A06BCC">
      <w:pPr>
        <w:rPr>
          <w:iCs/>
        </w:rPr>
      </w:pPr>
      <w:r>
        <w:rPr>
          <w:iCs/>
        </w:rPr>
        <w:t>Chi phí kiểm thử: 10.000.000 VNĐ</w:t>
      </w:r>
    </w:p>
    <w:p w14:paraId="50A9F9A0" w14:textId="42052186" w:rsidR="000D4026" w:rsidRDefault="000D4026" w:rsidP="00A06BCC">
      <w:pPr>
        <w:rPr>
          <w:iCs/>
        </w:rPr>
      </w:pPr>
      <w:r w:rsidRPr="001460CE">
        <w:rPr>
          <w:iCs/>
        </w:rPr>
        <w:t>Chi phí vận hành, quản lý, hành chính</w:t>
      </w:r>
      <w:r>
        <w:rPr>
          <w:iCs/>
        </w:rPr>
        <w:t>: 2.000.000 VNĐ</w:t>
      </w:r>
    </w:p>
    <w:p w14:paraId="3042A959" w14:textId="77777777" w:rsidR="00095A58" w:rsidRPr="001460CE" w:rsidRDefault="00095A58" w:rsidP="00095A58">
      <w:pPr>
        <w:rPr>
          <w:iCs/>
        </w:rPr>
      </w:pPr>
      <w:r w:rsidRPr="001460CE">
        <w:rPr>
          <w:iCs/>
        </w:rPr>
        <w:t>Chi phí k</w:t>
      </w:r>
      <w:r>
        <w:rPr>
          <w:iCs/>
        </w:rPr>
        <w:t>i</w:t>
      </w:r>
      <w:r w:rsidRPr="001460CE">
        <w:rPr>
          <w:iCs/>
        </w:rPr>
        <w:t>nh doanh, quảng cáo, tiếp thị</w:t>
      </w:r>
      <w:r>
        <w:rPr>
          <w:iCs/>
        </w:rPr>
        <w:t>: 1.000.000 VNĐ</w:t>
      </w:r>
    </w:p>
    <w:p w14:paraId="578C2CD0" w14:textId="2114E611" w:rsidR="00D65A38" w:rsidRDefault="00D65A38" w:rsidP="00D65A38">
      <w:pPr>
        <w:pStyle w:val="Heading1"/>
      </w:pPr>
      <w:bookmarkStart w:id="18" w:name="_Toc58276337"/>
      <w:r>
        <w:t>Ước lượng chất lượng</w:t>
      </w:r>
      <w:bookmarkEnd w:id="18"/>
    </w:p>
    <w:p w14:paraId="4F5322C8" w14:textId="77777777" w:rsidR="00571BE7" w:rsidRPr="001460CE" w:rsidRDefault="00571BE7" w:rsidP="00571BE7">
      <w:pPr>
        <w:rPr>
          <w:iCs/>
        </w:rPr>
      </w:pPr>
      <w:r w:rsidRPr="001460CE">
        <w:rPr>
          <w:iCs/>
        </w:rPr>
        <w:t>Ước lượng số dòng code</w:t>
      </w:r>
      <w:r>
        <w:rPr>
          <w:iCs/>
        </w:rPr>
        <w:t>: 0</w:t>
      </w:r>
    </w:p>
    <w:p w14:paraId="2715EB7B" w14:textId="436A28F9" w:rsidR="009D5FF7" w:rsidRPr="009D5FF7" w:rsidRDefault="00571BE7" w:rsidP="00571BE7">
      <w:pPr>
        <w:rPr>
          <w:i/>
          <w:lang w:val="fr-FR"/>
        </w:rPr>
      </w:pPr>
      <w:r w:rsidRPr="001460CE">
        <w:rPr>
          <w:iCs/>
        </w:rPr>
        <w:t>Ước lượng số testcase</w:t>
      </w:r>
      <w:r>
        <w:rPr>
          <w:iCs/>
        </w:rPr>
        <w:t>: 10</w:t>
      </w:r>
      <w:r w:rsidRPr="001460CE">
        <w:rPr>
          <w:iCs/>
        </w:rPr>
        <w:t xml:space="preserve"> </w:t>
      </w:r>
      <w:r>
        <w:rPr>
          <w:iCs/>
          <w:lang w:val="fr-FR"/>
        </w:rPr>
        <w:t xml:space="preserve"> </w:t>
      </w:r>
    </w:p>
    <w:p w14:paraId="6CD045D2" w14:textId="26AAB7D6" w:rsidR="005E2D65" w:rsidRDefault="005E2D65" w:rsidP="005E2D65">
      <w:pPr>
        <w:pStyle w:val="Heading1"/>
      </w:pPr>
      <w:bookmarkStart w:id="19" w:name="_Toc58276338"/>
      <w:r>
        <w:t>Đóng dự án</w:t>
      </w:r>
      <w:bookmarkEnd w:id="19"/>
    </w:p>
    <w:p w14:paraId="37A5DC86" w14:textId="4257D491" w:rsidR="008E6AE9" w:rsidRDefault="00D1020B" w:rsidP="00D1020B">
      <w:pPr>
        <w:pStyle w:val="Heading2"/>
      </w:pPr>
      <w:bookmarkStart w:id="20" w:name="_Toc58276339"/>
      <w:r>
        <w:t>Quản lý mã nguồn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8"/>
        <w:gridCol w:w="4498"/>
      </w:tblGrid>
      <w:tr w:rsidR="00E50BAA" w14:paraId="08DA0F9E" w14:textId="77777777" w:rsidTr="00E50BAA">
        <w:tc>
          <w:tcPr>
            <w:tcW w:w="4498" w:type="dxa"/>
          </w:tcPr>
          <w:p w14:paraId="7F3825E9" w14:textId="0E7326DF" w:rsidR="00E50BAA" w:rsidRPr="00E50BAA" w:rsidRDefault="00E50BAA" w:rsidP="00E50BAA">
            <w:pPr>
              <w:jc w:val="center"/>
              <w:rPr>
                <w:b/>
                <w:bCs/>
              </w:rPr>
            </w:pPr>
            <w:r w:rsidRPr="00E50BAA">
              <w:rPr>
                <w:b/>
                <w:bCs/>
              </w:rPr>
              <w:t>Thành viên</w:t>
            </w:r>
          </w:p>
        </w:tc>
        <w:tc>
          <w:tcPr>
            <w:tcW w:w="4498" w:type="dxa"/>
          </w:tcPr>
          <w:p w14:paraId="28135614" w14:textId="053EC572" w:rsidR="00E50BAA" w:rsidRPr="00E50BAA" w:rsidRDefault="00E50BAA" w:rsidP="00E50BAA">
            <w:pPr>
              <w:jc w:val="center"/>
              <w:rPr>
                <w:b/>
                <w:bCs/>
              </w:rPr>
            </w:pPr>
            <w:r w:rsidRPr="00E50BAA">
              <w:rPr>
                <w:b/>
                <w:bCs/>
              </w:rPr>
              <w:t>Số commit</w:t>
            </w:r>
          </w:p>
        </w:tc>
      </w:tr>
      <w:tr w:rsidR="00E50BAA" w14:paraId="69EE72D9" w14:textId="77777777" w:rsidTr="00E50BAA">
        <w:tc>
          <w:tcPr>
            <w:tcW w:w="4498" w:type="dxa"/>
          </w:tcPr>
          <w:p w14:paraId="3095C56A" w14:textId="6B5263A9" w:rsidR="00E50BAA" w:rsidRDefault="00E50BAA" w:rsidP="00E13EEC">
            <w:r>
              <w:t>Đào Anh Quân</w:t>
            </w:r>
          </w:p>
        </w:tc>
        <w:tc>
          <w:tcPr>
            <w:tcW w:w="4498" w:type="dxa"/>
          </w:tcPr>
          <w:p w14:paraId="7CC34301" w14:textId="7B93A0E1" w:rsidR="00E50BAA" w:rsidRDefault="00E50BAA" w:rsidP="00E50BAA">
            <w:pPr>
              <w:jc w:val="center"/>
            </w:pPr>
            <w:r>
              <w:t>10</w:t>
            </w:r>
          </w:p>
        </w:tc>
      </w:tr>
      <w:tr w:rsidR="00E50BAA" w14:paraId="2CD12A97" w14:textId="77777777" w:rsidTr="00E50BAA">
        <w:tc>
          <w:tcPr>
            <w:tcW w:w="4498" w:type="dxa"/>
          </w:tcPr>
          <w:p w14:paraId="7BB8E7D7" w14:textId="1912AC1E" w:rsidR="00E50BAA" w:rsidRDefault="00E50BAA" w:rsidP="00E13EEC">
            <w:r>
              <w:t>Lê Chung Phương</w:t>
            </w:r>
          </w:p>
        </w:tc>
        <w:tc>
          <w:tcPr>
            <w:tcW w:w="4498" w:type="dxa"/>
          </w:tcPr>
          <w:p w14:paraId="7FA30A5A" w14:textId="4E9E2766" w:rsidR="00E50BAA" w:rsidRDefault="00E50BAA" w:rsidP="00E50BAA">
            <w:pPr>
              <w:jc w:val="center"/>
            </w:pPr>
            <w:r>
              <w:t>10</w:t>
            </w:r>
          </w:p>
        </w:tc>
      </w:tr>
      <w:tr w:rsidR="00E50BAA" w14:paraId="46BFCFC4" w14:textId="77777777" w:rsidTr="00E50BAA">
        <w:tc>
          <w:tcPr>
            <w:tcW w:w="4498" w:type="dxa"/>
          </w:tcPr>
          <w:p w14:paraId="6F5B9B20" w14:textId="7770761F" w:rsidR="00E50BAA" w:rsidRDefault="00E50BAA" w:rsidP="00E13EEC">
            <w:r>
              <w:t>Lê Anh Hào</w:t>
            </w:r>
          </w:p>
        </w:tc>
        <w:tc>
          <w:tcPr>
            <w:tcW w:w="4498" w:type="dxa"/>
          </w:tcPr>
          <w:p w14:paraId="285B0447" w14:textId="36BBC3C1" w:rsidR="00E50BAA" w:rsidRDefault="00E50BAA" w:rsidP="00E50BAA">
            <w:pPr>
              <w:jc w:val="center"/>
            </w:pPr>
            <w:r>
              <w:t>11</w:t>
            </w:r>
          </w:p>
        </w:tc>
      </w:tr>
      <w:tr w:rsidR="00E50BAA" w14:paraId="1A7BE81E" w14:textId="77777777" w:rsidTr="00E50BAA">
        <w:tc>
          <w:tcPr>
            <w:tcW w:w="4498" w:type="dxa"/>
          </w:tcPr>
          <w:p w14:paraId="47925FFB" w14:textId="092EA929" w:rsidR="00E50BAA" w:rsidRDefault="00E50BAA" w:rsidP="00E13EEC">
            <w:r>
              <w:t>Nguyễn Ngọc Nam</w:t>
            </w:r>
          </w:p>
        </w:tc>
        <w:tc>
          <w:tcPr>
            <w:tcW w:w="4498" w:type="dxa"/>
          </w:tcPr>
          <w:p w14:paraId="5578E87D" w14:textId="3F5B8CB4" w:rsidR="00E50BAA" w:rsidRDefault="00E50BAA" w:rsidP="00E50BAA">
            <w:pPr>
              <w:jc w:val="center"/>
            </w:pPr>
            <w:r>
              <w:t>11</w:t>
            </w:r>
          </w:p>
        </w:tc>
      </w:tr>
    </w:tbl>
    <w:p w14:paraId="61140BA9" w14:textId="77777777" w:rsidR="0068531C" w:rsidRDefault="0068531C" w:rsidP="00E13EEC"/>
    <w:p w14:paraId="3E828B7A" w14:textId="21269AF9" w:rsidR="00E13EEC" w:rsidRDefault="0068531C" w:rsidP="0068531C">
      <w:pPr>
        <w:pStyle w:val="ListParagraph"/>
        <w:numPr>
          <w:ilvl w:val="0"/>
          <w:numId w:val="17"/>
        </w:numPr>
      </w:pPr>
      <w:r>
        <w:t>3 commit buổi chiều và 39 commit buổi tối</w:t>
      </w:r>
    </w:p>
    <w:p w14:paraId="65400F93" w14:textId="4B21BE4B" w:rsidR="009E4EC1" w:rsidRDefault="009E4EC1" w:rsidP="0068531C">
      <w:pPr>
        <w:pStyle w:val="ListParagraph"/>
        <w:numPr>
          <w:ilvl w:val="0"/>
          <w:numId w:val="17"/>
        </w:numPr>
      </w:pPr>
      <w:r>
        <w:t>6 file được thay đổi</w:t>
      </w:r>
    </w:p>
    <w:p w14:paraId="658CE6F7" w14:textId="691232BA" w:rsidR="000F7EFC" w:rsidRDefault="009E4EC1" w:rsidP="0068531C">
      <w:pPr>
        <w:pStyle w:val="ListParagraph"/>
        <w:numPr>
          <w:ilvl w:val="0"/>
          <w:numId w:val="17"/>
        </w:numPr>
      </w:pPr>
      <w:r>
        <w:t>Có 1 branch master</w:t>
      </w:r>
    </w:p>
    <w:p w14:paraId="7A30EDD2" w14:textId="77777777" w:rsidR="0068531C" w:rsidRPr="000F7EFC" w:rsidRDefault="0068531C" w:rsidP="0068531C"/>
    <w:p w14:paraId="4D3B78A3" w14:textId="207F7DA9" w:rsidR="00720ED8" w:rsidRDefault="00D1020B" w:rsidP="00571BE7">
      <w:pPr>
        <w:pStyle w:val="Heading2"/>
      </w:pPr>
      <w:bookmarkStart w:id="21" w:name="_Toc58276340"/>
      <w:r>
        <w:t>Quản lý công việc</w:t>
      </w:r>
      <w:bookmarkEnd w:id="21"/>
    </w:p>
    <w:p w14:paraId="0320A14E" w14:textId="77777777" w:rsidR="00571BE7" w:rsidRDefault="00571BE7" w:rsidP="00571BE7">
      <w:r>
        <w:t>Tổng số task: 36</w:t>
      </w:r>
    </w:p>
    <w:p w14:paraId="15D8DA4C" w14:textId="77777777" w:rsidR="00571BE7" w:rsidRDefault="00571BE7" w:rsidP="00C8556C">
      <w:pPr>
        <w:pStyle w:val="ListParagraph"/>
        <w:numPr>
          <w:ilvl w:val="0"/>
          <w:numId w:val="4"/>
        </w:numPr>
      </w:pPr>
      <w:r>
        <w:t>Số task hoàn thành: 12</w:t>
      </w:r>
    </w:p>
    <w:p w14:paraId="3B3B487D" w14:textId="77777777" w:rsidR="00571BE7" w:rsidRDefault="00571BE7" w:rsidP="00C8556C">
      <w:pPr>
        <w:pStyle w:val="ListParagraph"/>
        <w:numPr>
          <w:ilvl w:val="0"/>
          <w:numId w:val="4"/>
        </w:numPr>
      </w:pPr>
      <w:r>
        <w:t>Số task chưa hoàn thành: 24</w:t>
      </w:r>
    </w:p>
    <w:p w14:paraId="6C58BAB3" w14:textId="5FBA8EE2" w:rsidR="00571BE7" w:rsidRDefault="00571BE7" w:rsidP="00571BE7">
      <w:pPr>
        <w:jc w:val="center"/>
      </w:pPr>
      <w:r>
        <w:rPr>
          <w:noProof/>
          <w:lang w:eastAsia="en-US" w:bidi="ar-SA"/>
        </w:rPr>
        <w:lastRenderedPageBreak/>
        <w:drawing>
          <wp:inline distT="0" distB="0" distL="0" distR="0" wp14:anchorId="536046F5" wp14:editId="6F70DA99">
            <wp:extent cx="2552700" cy="443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5652" w14:textId="38F6662D" w:rsidR="00571BE7" w:rsidRDefault="00571BE7" w:rsidP="00571BE7">
      <w:pPr>
        <w:jc w:val="center"/>
      </w:pPr>
      <w:r>
        <w:rPr>
          <w:noProof/>
          <w:lang w:eastAsia="en-US" w:bidi="ar-SA"/>
        </w:rPr>
        <w:drawing>
          <wp:inline distT="0" distB="0" distL="0" distR="0" wp14:anchorId="1A694670" wp14:editId="041281F9">
            <wp:extent cx="4238625" cy="4048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5795" w14:textId="399E93A7" w:rsidR="003F1120" w:rsidRPr="003F1120" w:rsidRDefault="00571BE7" w:rsidP="00571BE7">
      <w:pPr>
        <w:jc w:val="center"/>
      </w:pPr>
      <w:r>
        <w:rPr>
          <w:noProof/>
          <w:lang w:eastAsia="en-US" w:bidi="ar-SA"/>
        </w:rPr>
        <w:lastRenderedPageBreak/>
        <w:drawing>
          <wp:inline distT="0" distB="0" distL="0" distR="0" wp14:anchorId="07897C46" wp14:editId="70AD2649">
            <wp:extent cx="5575300" cy="315849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120" w:rsidRPr="003F1120" w:rsidSect="00DB0353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B9F818" w14:textId="77777777" w:rsidR="00252F48" w:rsidRDefault="00252F48">
      <w:r>
        <w:separator/>
      </w:r>
    </w:p>
    <w:p w14:paraId="0E6F8072" w14:textId="77777777" w:rsidR="00252F48" w:rsidRDefault="00252F48"/>
  </w:endnote>
  <w:endnote w:type="continuationSeparator" w:id="0">
    <w:p w14:paraId="094312EA" w14:textId="77777777" w:rsidR="00252F48" w:rsidRDefault="00252F48">
      <w:r>
        <w:continuationSeparator/>
      </w:r>
    </w:p>
    <w:p w14:paraId="6D395D04" w14:textId="77777777" w:rsidR="00252F48" w:rsidRDefault="00252F48"/>
  </w:endnote>
  <w:endnote w:type="continuationNotice" w:id="1">
    <w:p w14:paraId="72A4F705" w14:textId="77777777" w:rsidR="00252F48" w:rsidRDefault="00252F4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573B2FE4" w:rsidR="00A46170" w:rsidRPr="009A57EC" w:rsidRDefault="00A46170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0F690C" w14:textId="77777777" w:rsidR="00932976" w:rsidRDefault="00932976">
    <w:pPr>
      <w:pStyle w:val="Footer"/>
      <w:rPr>
        <w:i/>
        <w:color w:val="003366"/>
      </w:rPr>
    </w:pPr>
  </w:p>
  <w:p w14:paraId="2B3DBBFD" w14:textId="77777777" w:rsidR="00932976" w:rsidRDefault="00932976">
    <w:pPr>
      <w:pStyle w:val="Footer"/>
      <w:rPr>
        <w:i/>
        <w:color w:val="003366"/>
      </w:rPr>
    </w:pPr>
  </w:p>
  <w:p w14:paraId="7A61AF73" w14:textId="77777777" w:rsidR="00932976" w:rsidRPr="00932976" w:rsidRDefault="00932976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A46170" w:rsidRDefault="00A46170"/>
  <w:p w14:paraId="7F403060" w14:textId="77777777" w:rsidR="00A46170" w:rsidRDefault="00A4617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252A3288" w:rsidR="00A46170" w:rsidRPr="001022FF" w:rsidRDefault="00BB183C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="00A46170" w:rsidRPr="001022FF">
      <w:rPr>
        <w:i/>
        <w:color w:val="C00000"/>
        <w:lang w:eastAsia="ar-SA" w:bidi="ar-SA"/>
      </w:rPr>
      <w:tab/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PAGE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B36DFC">
      <w:rPr>
        <w:i/>
        <w:noProof/>
        <w:color w:val="C00000"/>
        <w:lang w:eastAsia="ar-SA" w:bidi="ar-SA"/>
      </w:rPr>
      <w:t>5</w:t>
    </w:r>
    <w:r w:rsidR="00A46170" w:rsidRPr="001022FF">
      <w:rPr>
        <w:i/>
        <w:color w:val="C00000"/>
        <w:lang w:eastAsia="ar-SA" w:bidi="ar-SA"/>
      </w:rPr>
      <w:fldChar w:fldCharType="end"/>
    </w:r>
    <w:r w:rsidR="00A46170" w:rsidRPr="001022FF">
      <w:rPr>
        <w:i/>
        <w:color w:val="C00000"/>
        <w:lang w:eastAsia="ar-SA" w:bidi="ar-SA"/>
      </w:rPr>
      <w:t>/</w:t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NUMPAGES \*Arabic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B36DFC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A46170" w:rsidRDefault="00A4617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36C82C" w14:textId="77777777" w:rsidR="00252F48" w:rsidRDefault="00252F48">
      <w:r>
        <w:separator/>
      </w:r>
    </w:p>
    <w:p w14:paraId="07AA07EB" w14:textId="77777777" w:rsidR="00252F48" w:rsidRDefault="00252F48"/>
  </w:footnote>
  <w:footnote w:type="continuationSeparator" w:id="0">
    <w:p w14:paraId="5F23BEAC" w14:textId="77777777" w:rsidR="00252F48" w:rsidRDefault="00252F48">
      <w:r>
        <w:continuationSeparator/>
      </w:r>
    </w:p>
    <w:p w14:paraId="7956B442" w14:textId="77777777" w:rsidR="00252F48" w:rsidRDefault="00252F48"/>
  </w:footnote>
  <w:footnote w:type="continuationNotice" w:id="1">
    <w:p w14:paraId="69BE5AB4" w14:textId="77777777" w:rsidR="00252F48" w:rsidRDefault="00252F4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A46170" w:rsidRPr="009A57EC" w:rsidRDefault="00A46170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A46170" w:rsidRDefault="00A4617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669273" w14:textId="77777777" w:rsidR="0026181E" w:rsidRPr="009B231D" w:rsidRDefault="0026181E" w:rsidP="0026181E">
    <w:pPr>
      <w:spacing w:after="80"/>
      <w:rPr>
        <w:rFonts w:ascii="Arial" w:hAnsi="Arial" w:cs="Arial"/>
        <w:bCs/>
        <w:iCs/>
        <w:color w:val="951B13"/>
        <w:sz w:val="22"/>
        <w:szCs w:val="8"/>
        <w:lang w:val="vi-VN"/>
      </w:rPr>
    </w:pPr>
    <w:r w:rsidRPr="009B231D">
      <w:rPr>
        <w:bCs/>
        <w:i/>
        <w:color w:val="FF0000"/>
      </w:rPr>
      <w:t>Visitor Management App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  <w:t xml:space="preserve">     </w:t>
    </w:r>
    <w:r w:rsidRPr="009B231D">
      <w:rPr>
        <w:i/>
        <w:color w:val="FF0000"/>
        <w:lang w:eastAsia="ar-SA" w:bidi="ar-SA"/>
      </w:rPr>
      <w:fldChar w:fldCharType="begin"/>
    </w:r>
    <w:r w:rsidRPr="009B231D">
      <w:rPr>
        <w:i/>
        <w:color w:val="FF0000"/>
        <w:lang w:eastAsia="ar-SA" w:bidi="ar-SA"/>
      </w:rPr>
      <w:instrText xml:space="preserve"> TITLE   \* MERGEFORMAT </w:instrText>
    </w:r>
    <w:r w:rsidRPr="009B231D">
      <w:rPr>
        <w:i/>
        <w:color w:val="FF0000"/>
        <w:lang w:eastAsia="ar-SA" w:bidi="ar-SA"/>
      </w:rPr>
      <w:fldChar w:fldCharType="separate"/>
    </w:r>
    <w:r w:rsidRPr="009B231D">
      <w:rPr>
        <w:i/>
        <w:color w:val="FF0000"/>
        <w:lang w:eastAsia="ar-SA" w:bidi="ar-SA"/>
      </w:rPr>
      <w:t>Ước lượng dự án nguồn mở</w:t>
    </w:r>
    <w:r w:rsidRPr="009B231D">
      <w:rPr>
        <w:i/>
        <w:color w:val="FF0000"/>
        <w:lang w:eastAsia="ar-SA" w:bidi="ar-SA"/>
      </w:rPr>
      <w:fldChar w:fldCharType="end"/>
    </w:r>
    <w:r>
      <w:rPr>
        <w:i/>
        <w:color w:val="C00000"/>
        <w:lang w:eastAsia="ar-SA" w:bidi="ar-SA"/>
      </w:rPr>
      <w:t>:</w:t>
    </w:r>
    <w:r w:rsidRPr="00AB15C8">
      <w:rPr>
        <w:i/>
        <w:color w:val="C00000"/>
        <w:lang w:eastAsia="ar-SA" w:bidi="ar-SA"/>
      </w:rPr>
      <w:t xml:space="preserve"> </w:t>
    </w:r>
    <w:r w:rsidRPr="009B231D">
      <w:rPr>
        <w:bCs/>
        <w:i/>
        <w:color w:val="FF0000"/>
      </w:rPr>
      <w:t>Visitor Management App</w:t>
    </w:r>
  </w:p>
  <w:p w14:paraId="650D241C" w14:textId="77777777" w:rsidR="0026181E" w:rsidRPr="009B231D" w:rsidRDefault="0026181E" w:rsidP="0026181E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val="vi-VN" w:eastAsia="ar-SA" w:bidi="ar-SA"/>
      </w:rPr>
    </w:pPr>
  </w:p>
  <w:p w14:paraId="3C989147" w14:textId="77777777" w:rsidR="00A46170" w:rsidRPr="0026181E" w:rsidRDefault="00A46170" w:rsidP="0026181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A46170" w:rsidRDefault="00A461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4196722"/>
    <w:multiLevelType w:val="hybridMultilevel"/>
    <w:tmpl w:val="CF6020C4"/>
    <w:lvl w:ilvl="0" w:tplc="9908545C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5083F36"/>
    <w:multiLevelType w:val="hybridMultilevel"/>
    <w:tmpl w:val="68E0CD9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" w15:restartNumberingAfterBreak="0">
    <w:nsid w:val="124471ED"/>
    <w:multiLevelType w:val="hybridMultilevel"/>
    <w:tmpl w:val="D4624ED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9" w15:restartNumberingAfterBreak="0">
    <w:nsid w:val="145C3B29"/>
    <w:multiLevelType w:val="hybridMultilevel"/>
    <w:tmpl w:val="94261D7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0" w15:restartNumberingAfterBreak="0">
    <w:nsid w:val="19CF6155"/>
    <w:multiLevelType w:val="hybridMultilevel"/>
    <w:tmpl w:val="92D47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D15838"/>
    <w:multiLevelType w:val="hybridMultilevel"/>
    <w:tmpl w:val="9BA2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A41C7E"/>
    <w:multiLevelType w:val="hybridMultilevel"/>
    <w:tmpl w:val="9394F7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EFA4F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FBE2540"/>
    <w:multiLevelType w:val="hybridMultilevel"/>
    <w:tmpl w:val="94E0F3E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5" w15:restartNumberingAfterBreak="0">
    <w:nsid w:val="4D404CDE"/>
    <w:multiLevelType w:val="hybridMultilevel"/>
    <w:tmpl w:val="529CA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867D13"/>
    <w:multiLevelType w:val="hybridMultilevel"/>
    <w:tmpl w:val="38D47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0F5F26"/>
    <w:multiLevelType w:val="hybridMultilevel"/>
    <w:tmpl w:val="F0441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6B4A6A"/>
    <w:multiLevelType w:val="hybridMultilevel"/>
    <w:tmpl w:val="9BA2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5A22FE"/>
    <w:multiLevelType w:val="hybridMultilevel"/>
    <w:tmpl w:val="2A02002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0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0"/>
  </w:num>
  <w:num w:numId="3">
    <w:abstractNumId w:val="16"/>
  </w:num>
  <w:num w:numId="4">
    <w:abstractNumId w:val="26"/>
  </w:num>
  <w:num w:numId="5">
    <w:abstractNumId w:val="23"/>
  </w:num>
  <w:num w:numId="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</w:num>
  <w:num w:numId="8">
    <w:abstractNumId w:val="21"/>
  </w:num>
  <w:num w:numId="9">
    <w:abstractNumId w:val="18"/>
  </w:num>
  <w:num w:numId="10">
    <w:abstractNumId w:val="17"/>
  </w:num>
  <w:num w:numId="11">
    <w:abstractNumId w:val="24"/>
  </w:num>
  <w:num w:numId="12">
    <w:abstractNumId w:val="29"/>
  </w:num>
  <w:num w:numId="13">
    <w:abstractNumId w:val="25"/>
  </w:num>
  <w:num w:numId="14">
    <w:abstractNumId w:val="28"/>
  </w:num>
  <w:num w:numId="15">
    <w:abstractNumId w:val="22"/>
  </w:num>
  <w:num w:numId="16">
    <w:abstractNumId w:val="20"/>
  </w:num>
  <w:num w:numId="17">
    <w:abstractNumId w:val="2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33B9"/>
    <w:rsid w:val="00000D34"/>
    <w:rsid w:val="000011BB"/>
    <w:rsid w:val="00001D7C"/>
    <w:rsid w:val="00010D52"/>
    <w:rsid w:val="00011B84"/>
    <w:rsid w:val="000123C4"/>
    <w:rsid w:val="0001730E"/>
    <w:rsid w:val="00017E86"/>
    <w:rsid w:val="00030EB1"/>
    <w:rsid w:val="00033D8B"/>
    <w:rsid w:val="00033EC0"/>
    <w:rsid w:val="000342ED"/>
    <w:rsid w:val="0003691C"/>
    <w:rsid w:val="0004135B"/>
    <w:rsid w:val="00041F32"/>
    <w:rsid w:val="00044EE2"/>
    <w:rsid w:val="000465BE"/>
    <w:rsid w:val="00050CBF"/>
    <w:rsid w:val="00054E47"/>
    <w:rsid w:val="000604A2"/>
    <w:rsid w:val="00063221"/>
    <w:rsid w:val="000705DC"/>
    <w:rsid w:val="00072CD7"/>
    <w:rsid w:val="000800BD"/>
    <w:rsid w:val="00081ADE"/>
    <w:rsid w:val="0008695B"/>
    <w:rsid w:val="00087B2F"/>
    <w:rsid w:val="0009038A"/>
    <w:rsid w:val="00095542"/>
    <w:rsid w:val="00095A58"/>
    <w:rsid w:val="00097E16"/>
    <w:rsid w:val="000A09A5"/>
    <w:rsid w:val="000A3881"/>
    <w:rsid w:val="000A4065"/>
    <w:rsid w:val="000A639E"/>
    <w:rsid w:val="000A7673"/>
    <w:rsid w:val="000B02E2"/>
    <w:rsid w:val="000C1116"/>
    <w:rsid w:val="000C1F52"/>
    <w:rsid w:val="000C3C56"/>
    <w:rsid w:val="000C4959"/>
    <w:rsid w:val="000C4B0B"/>
    <w:rsid w:val="000C515B"/>
    <w:rsid w:val="000C6EB0"/>
    <w:rsid w:val="000D4026"/>
    <w:rsid w:val="000D487F"/>
    <w:rsid w:val="000D65BE"/>
    <w:rsid w:val="000D792D"/>
    <w:rsid w:val="000E098D"/>
    <w:rsid w:val="000E161A"/>
    <w:rsid w:val="000E34A3"/>
    <w:rsid w:val="000E3E6E"/>
    <w:rsid w:val="000E5F9F"/>
    <w:rsid w:val="000F42AD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A0D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2E68"/>
    <w:rsid w:val="001A7B00"/>
    <w:rsid w:val="001B1168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5DDF"/>
    <w:rsid w:val="001F20AA"/>
    <w:rsid w:val="001F2E8C"/>
    <w:rsid w:val="001F489F"/>
    <w:rsid w:val="001F6140"/>
    <w:rsid w:val="00201E3C"/>
    <w:rsid w:val="00216B0F"/>
    <w:rsid w:val="0022086A"/>
    <w:rsid w:val="00221AC0"/>
    <w:rsid w:val="00223405"/>
    <w:rsid w:val="00223F28"/>
    <w:rsid w:val="00224DF2"/>
    <w:rsid w:val="00224EDD"/>
    <w:rsid w:val="00224F53"/>
    <w:rsid w:val="00227C6E"/>
    <w:rsid w:val="00230289"/>
    <w:rsid w:val="002331B0"/>
    <w:rsid w:val="00234C1D"/>
    <w:rsid w:val="0023689A"/>
    <w:rsid w:val="002402B9"/>
    <w:rsid w:val="00240BE2"/>
    <w:rsid w:val="00240F96"/>
    <w:rsid w:val="002417E3"/>
    <w:rsid w:val="00244556"/>
    <w:rsid w:val="0024475C"/>
    <w:rsid w:val="0025160B"/>
    <w:rsid w:val="00252DC9"/>
    <w:rsid w:val="00252DCE"/>
    <w:rsid w:val="00252F48"/>
    <w:rsid w:val="00253719"/>
    <w:rsid w:val="002540ED"/>
    <w:rsid w:val="00255E85"/>
    <w:rsid w:val="0026181E"/>
    <w:rsid w:val="0027238F"/>
    <w:rsid w:val="0027590A"/>
    <w:rsid w:val="00280184"/>
    <w:rsid w:val="002814C8"/>
    <w:rsid w:val="002817C3"/>
    <w:rsid w:val="00281828"/>
    <w:rsid w:val="002836D5"/>
    <w:rsid w:val="00283AE8"/>
    <w:rsid w:val="002876DB"/>
    <w:rsid w:val="00290676"/>
    <w:rsid w:val="002924B9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D07CA"/>
    <w:rsid w:val="002D111B"/>
    <w:rsid w:val="002D1C24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1E3"/>
    <w:rsid w:val="00321C72"/>
    <w:rsid w:val="003245D6"/>
    <w:rsid w:val="003266D8"/>
    <w:rsid w:val="00327CC3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642C9"/>
    <w:rsid w:val="00372858"/>
    <w:rsid w:val="00374075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A5EB8"/>
    <w:rsid w:val="003A78B7"/>
    <w:rsid w:val="003B1213"/>
    <w:rsid w:val="003B1D09"/>
    <w:rsid w:val="003B4CE6"/>
    <w:rsid w:val="003C0262"/>
    <w:rsid w:val="003C026C"/>
    <w:rsid w:val="003C2146"/>
    <w:rsid w:val="003C4C8F"/>
    <w:rsid w:val="003C7422"/>
    <w:rsid w:val="003D08BA"/>
    <w:rsid w:val="003D1032"/>
    <w:rsid w:val="003D6029"/>
    <w:rsid w:val="003E1613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11547"/>
    <w:rsid w:val="00423B9A"/>
    <w:rsid w:val="00424235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4A61"/>
    <w:rsid w:val="00455F19"/>
    <w:rsid w:val="00456D7A"/>
    <w:rsid w:val="0045792D"/>
    <w:rsid w:val="00460E60"/>
    <w:rsid w:val="00464FA9"/>
    <w:rsid w:val="0046550C"/>
    <w:rsid w:val="004673E1"/>
    <w:rsid w:val="0047634D"/>
    <w:rsid w:val="004776B9"/>
    <w:rsid w:val="00495E5D"/>
    <w:rsid w:val="004A1B61"/>
    <w:rsid w:val="004A422B"/>
    <w:rsid w:val="004A60F2"/>
    <w:rsid w:val="004A61CF"/>
    <w:rsid w:val="004A6C7A"/>
    <w:rsid w:val="004A6FCF"/>
    <w:rsid w:val="004A7F93"/>
    <w:rsid w:val="004B1258"/>
    <w:rsid w:val="004B358F"/>
    <w:rsid w:val="004B3762"/>
    <w:rsid w:val="004B6C3C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2797F"/>
    <w:rsid w:val="005306F1"/>
    <w:rsid w:val="005325D6"/>
    <w:rsid w:val="00535FEC"/>
    <w:rsid w:val="0053618E"/>
    <w:rsid w:val="00543831"/>
    <w:rsid w:val="005444C6"/>
    <w:rsid w:val="0054514B"/>
    <w:rsid w:val="00546773"/>
    <w:rsid w:val="00551589"/>
    <w:rsid w:val="00551F94"/>
    <w:rsid w:val="005558A8"/>
    <w:rsid w:val="00560085"/>
    <w:rsid w:val="00560553"/>
    <w:rsid w:val="00560A42"/>
    <w:rsid w:val="005612FB"/>
    <w:rsid w:val="00564F32"/>
    <w:rsid w:val="005716B7"/>
    <w:rsid w:val="00571BE7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71FC"/>
    <w:rsid w:val="005A2078"/>
    <w:rsid w:val="005A285A"/>
    <w:rsid w:val="005A4994"/>
    <w:rsid w:val="005C0A6A"/>
    <w:rsid w:val="005C397A"/>
    <w:rsid w:val="005C3A75"/>
    <w:rsid w:val="005C68D1"/>
    <w:rsid w:val="005C7168"/>
    <w:rsid w:val="005D09D2"/>
    <w:rsid w:val="005D1F9A"/>
    <w:rsid w:val="005D2E76"/>
    <w:rsid w:val="005D30E4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07FE2"/>
    <w:rsid w:val="00611CB5"/>
    <w:rsid w:val="00612C3F"/>
    <w:rsid w:val="00612FB1"/>
    <w:rsid w:val="006150E4"/>
    <w:rsid w:val="006158E3"/>
    <w:rsid w:val="0062484B"/>
    <w:rsid w:val="00625AEF"/>
    <w:rsid w:val="006312F5"/>
    <w:rsid w:val="00642F63"/>
    <w:rsid w:val="00643D16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531C"/>
    <w:rsid w:val="00686B20"/>
    <w:rsid w:val="00687A4B"/>
    <w:rsid w:val="00690AD6"/>
    <w:rsid w:val="00691E7B"/>
    <w:rsid w:val="0069381A"/>
    <w:rsid w:val="0069459D"/>
    <w:rsid w:val="00695D18"/>
    <w:rsid w:val="006A53E0"/>
    <w:rsid w:val="006A739D"/>
    <w:rsid w:val="006B06C7"/>
    <w:rsid w:val="006B2D95"/>
    <w:rsid w:val="006B716D"/>
    <w:rsid w:val="006C2B68"/>
    <w:rsid w:val="006C33B9"/>
    <w:rsid w:val="006D1C2D"/>
    <w:rsid w:val="006D2A20"/>
    <w:rsid w:val="006D3E13"/>
    <w:rsid w:val="006D666A"/>
    <w:rsid w:val="006D6E0A"/>
    <w:rsid w:val="006E0E28"/>
    <w:rsid w:val="006E1B96"/>
    <w:rsid w:val="006E1FFE"/>
    <w:rsid w:val="006F11C9"/>
    <w:rsid w:val="006F1552"/>
    <w:rsid w:val="006F2FF0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533F"/>
    <w:rsid w:val="00747A56"/>
    <w:rsid w:val="00751F1C"/>
    <w:rsid w:val="007627E0"/>
    <w:rsid w:val="00766319"/>
    <w:rsid w:val="007677EB"/>
    <w:rsid w:val="007703F5"/>
    <w:rsid w:val="00770814"/>
    <w:rsid w:val="007717E0"/>
    <w:rsid w:val="0077221A"/>
    <w:rsid w:val="00783AF4"/>
    <w:rsid w:val="0078665F"/>
    <w:rsid w:val="00787BC6"/>
    <w:rsid w:val="00790978"/>
    <w:rsid w:val="00791779"/>
    <w:rsid w:val="0079293C"/>
    <w:rsid w:val="00795589"/>
    <w:rsid w:val="00796375"/>
    <w:rsid w:val="007A2CA7"/>
    <w:rsid w:val="007A4A5B"/>
    <w:rsid w:val="007A5049"/>
    <w:rsid w:val="007A680E"/>
    <w:rsid w:val="007A6D1B"/>
    <w:rsid w:val="007B3292"/>
    <w:rsid w:val="007B3446"/>
    <w:rsid w:val="007B4F1A"/>
    <w:rsid w:val="007C0187"/>
    <w:rsid w:val="007C74D2"/>
    <w:rsid w:val="007D1877"/>
    <w:rsid w:val="007D2948"/>
    <w:rsid w:val="007D6D88"/>
    <w:rsid w:val="007E3AA3"/>
    <w:rsid w:val="007E4D30"/>
    <w:rsid w:val="007E4E75"/>
    <w:rsid w:val="007E52BD"/>
    <w:rsid w:val="007E759E"/>
    <w:rsid w:val="007F1B3F"/>
    <w:rsid w:val="007F2FAD"/>
    <w:rsid w:val="007F7F25"/>
    <w:rsid w:val="00801B73"/>
    <w:rsid w:val="00802E21"/>
    <w:rsid w:val="00805A58"/>
    <w:rsid w:val="00807FD3"/>
    <w:rsid w:val="008158CE"/>
    <w:rsid w:val="00816042"/>
    <w:rsid w:val="0081618B"/>
    <w:rsid w:val="00820850"/>
    <w:rsid w:val="00821D54"/>
    <w:rsid w:val="00823FF5"/>
    <w:rsid w:val="00830223"/>
    <w:rsid w:val="00832E7A"/>
    <w:rsid w:val="008346FB"/>
    <w:rsid w:val="0083474F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2C00"/>
    <w:rsid w:val="0087449E"/>
    <w:rsid w:val="00875549"/>
    <w:rsid w:val="00877DC8"/>
    <w:rsid w:val="00882F81"/>
    <w:rsid w:val="00886173"/>
    <w:rsid w:val="008868E0"/>
    <w:rsid w:val="00887EF8"/>
    <w:rsid w:val="0089595C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1DDD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17DE9"/>
    <w:rsid w:val="00920D49"/>
    <w:rsid w:val="009227BC"/>
    <w:rsid w:val="009245BF"/>
    <w:rsid w:val="00924FA9"/>
    <w:rsid w:val="00924FAD"/>
    <w:rsid w:val="009266C4"/>
    <w:rsid w:val="00926F68"/>
    <w:rsid w:val="00932976"/>
    <w:rsid w:val="009350E9"/>
    <w:rsid w:val="009371CA"/>
    <w:rsid w:val="00941B49"/>
    <w:rsid w:val="00942CDB"/>
    <w:rsid w:val="009434B0"/>
    <w:rsid w:val="00947134"/>
    <w:rsid w:val="00947316"/>
    <w:rsid w:val="009500D0"/>
    <w:rsid w:val="00952DA5"/>
    <w:rsid w:val="00953D5D"/>
    <w:rsid w:val="00954A4A"/>
    <w:rsid w:val="00960F1C"/>
    <w:rsid w:val="0096218A"/>
    <w:rsid w:val="0096261C"/>
    <w:rsid w:val="009626D5"/>
    <w:rsid w:val="0096683F"/>
    <w:rsid w:val="009716BD"/>
    <w:rsid w:val="009737A3"/>
    <w:rsid w:val="00974A72"/>
    <w:rsid w:val="0098177E"/>
    <w:rsid w:val="009859C7"/>
    <w:rsid w:val="009936EE"/>
    <w:rsid w:val="0099580C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67D4"/>
    <w:rsid w:val="009B7852"/>
    <w:rsid w:val="009C41F9"/>
    <w:rsid w:val="009D1330"/>
    <w:rsid w:val="009D290A"/>
    <w:rsid w:val="009D5FF7"/>
    <w:rsid w:val="009E167B"/>
    <w:rsid w:val="009E1B22"/>
    <w:rsid w:val="009E2E20"/>
    <w:rsid w:val="009E4DA9"/>
    <w:rsid w:val="009E4EC1"/>
    <w:rsid w:val="009E7506"/>
    <w:rsid w:val="009F08D0"/>
    <w:rsid w:val="009F0F85"/>
    <w:rsid w:val="009F1174"/>
    <w:rsid w:val="009F16BF"/>
    <w:rsid w:val="009F3E55"/>
    <w:rsid w:val="009F4AAD"/>
    <w:rsid w:val="00A01B4E"/>
    <w:rsid w:val="00A06BCC"/>
    <w:rsid w:val="00A06DAA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25A18"/>
    <w:rsid w:val="00A31DC4"/>
    <w:rsid w:val="00A3290F"/>
    <w:rsid w:val="00A367CF"/>
    <w:rsid w:val="00A428A2"/>
    <w:rsid w:val="00A43D43"/>
    <w:rsid w:val="00A44839"/>
    <w:rsid w:val="00A455DC"/>
    <w:rsid w:val="00A4571D"/>
    <w:rsid w:val="00A46170"/>
    <w:rsid w:val="00A46FF8"/>
    <w:rsid w:val="00A50C52"/>
    <w:rsid w:val="00A516FF"/>
    <w:rsid w:val="00A52C57"/>
    <w:rsid w:val="00A5435A"/>
    <w:rsid w:val="00A54F06"/>
    <w:rsid w:val="00A55218"/>
    <w:rsid w:val="00A62F4F"/>
    <w:rsid w:val="00A66123"/>
    <w:rsid w:val="00A671AF"/>
    <w:rsid w:val="00A702BA"/>
    <w:rsid w:val="00A7166E"/>
    <w:rsid w:val="00A717D7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0FFC"/>
    <w:rsid w:val="00AB15C8"/>
    <w:rsid w:val="00AB1674"/>
    <w:rsid w:val="00AB1C3B"/>
    <w:rsid w:val="00AB1CCC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D1B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36DFC"/>
    <w:rsid w:val="00B42CA5"/>
    <w:rsid w:val="00B42D4F"/>
    <w:rsid w:val="00B44EEE"/>
    <w:rsid w:val="00B44F1A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776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545"/>
    <w:rsid w:val="00BB183C"/>
    <w:rsid w:val="00BB5E04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1F07"/>
    <w:rsid w:val="00C03807"/>
    <w:rsid w:val="00C10F42"/>
    <w:rsid w:val="00C14092"/>
    <w:rsid w:val="00C16515"/>
    <w:rsid w:val="00C16F59"/>
    <w:rsid w:val="00C179B2"/>
    <w:rsid w:val="00C20C6A"/>
    <w:rsid w:val="00C2490A"/>
    <w:rsid w:val="00C25018"/>
    <w:rsid w:val="00C26A31"/>
    <w:rsid w:val="00C26C98"/>
    <w:rsid w:val="00C30C8F"/>
    <w:rsid w:val="00C350D5"/>
    <w:rsid w:val="00C356CB"/>
    <w:rsid w:val="00C37CE2"/>
    <w:rsid w:val="00C43177"/>
    <w:rsid w:val="00C4424A"/>
    <w:rsid w:val="00C45552"/>
    <w:rsid w:val="00C465FD"/>
    <w:rsid w:val="00C509E2"/>
    <w:rsid w:val="00C5136B"/>
    <w:rsid w:val="00C52A75"/>
    <w:rsid w:val="00C548E3"/>
    <w:rsid w:val="00C64416"/>
    <w:rsid w:val="00C659C5"/>
    <w:rsid w:val="00C66E19"/>
    <w:rsid w:val="00C71AF5"/>
    <w:rsid w:val="00C722EE"/>
    <w:rsid w:val="00C72E8B"/>
    <w:rsid w:val="00C73484"/>
    <w:rsid w:val="00C73F1C"/>
    <w:rsid w:val="00C75F15"/>
    <w:rsid w:val="00C77385"/>
    <w:rsid w:val="00C77825"/>
    <w:rsid w:val="00C849E9"/>
    <w:rsid w:val="00C8556C"/>
    <w:rsid w:val="00C867E6"/>
    <w:rsid w:val="00C9399B"/>
    <w:rsid w:val="00C93AFA"/>
    <w:rsid w:val="00C93D1F"/>
    <w:rsid w:val="00C95A0E"/>
    <w:rsid w:val="00CA2483"/>
    <w:rsid w:val="00CA32C8"/>
    <w:rsid w:val="00CA4B97"/>
    <w:rsid w:val="00CB05D6"/>
    <w:rsid w:val="00CB3E7C"/>
    <w:rsid w:val="00CB4C67"/>
    <w:rsid w:val="00CB5871"/>
    <w:rsid w:val="00CB64DD"/>
    <w:rsid w:val="00CC00AB"/>
    <w:rsid w:val="00CC1CD0"/>
    <w:rsid w:val="00CC24F7"/>
    <w:rsid w:val="00CC296C"/>
    <w:rsid w:val="00CC2A76"/>
    <w:rsid w:val="00CC4AF0"/>
    <w:rsid w:val="00CC5376"/>
    <w:rsid w:val="00CC6509"/>
    <w:rsid w:val="00CD17A9"/>
    <w:rsid w:val="00CD3084"/>
    <w:rsid w:val="00CD6F81"/>
    <w:rsid w:val="00CD6F8E"/>
    <w:rsid w:val="00CD7D33"/>
    <w:rsid w:val="00CE0431"/>
    <w:rsid w:val="00CE0B65"/>
    <w:rsid w:val="00CE19E1"/>
    <w:rsid w:val="00CE5923"/>
    <w:rsid w:val="00CF53E4"/>
    <w:rsid w:val="00CF7915"/>
    <w:rsid w:val="00D010B9"/>
    <w:rsid w:val="00D0134B"/>
    <w:rsid w:val="00D013E8"/>
    <w:rsid w:val="00D1020B"/>
    <w:rsid w:val="00D1198D"/>
    <w:rsid w:val="00D14AA0"/>
    <w:rsid w:val="00D157EC"/>
    <w:rsid w:val="00D210E2"/>
    <w:rsid w:val="00D21A43"/>
    <w:rsid w:val="00D26094"/>
    <w:rsid w:val="00D31474"/>
    <w:rsid w:val="00D32D2D"/>
    <w:rsid w:val="00D35504"/>
    <w:rsid w:val="00D35AA9"/>
    <w:rsid w:val="00D43208"/>
    <w:rsid w:val="00D466C7"/>
    <w:rsid w:val="00D51001"/>
    <w:rsid w:val="00D51159"/>
    <w:rsid w:val="00D513C9"/>
    <w:rsid w:val="00D52202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06E5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4C3D"/>
    <w:rsid w:val="00DB595E"/>
    <w:rsid w:val="00DB68EF"/>
    <w:rsid w:val="00DB6F02"/>
    <w:rsid w:val="00DC0CD6"/>
    <w:rsid w:val="00DC204F"/>
    <w:rsid w:val="00DC3ADC"/>
    <w:rsid w:val="00DC42E3"/>
    <w:rsid w:val="00DC5E3B"/>
    <w:rsid w:val="00DC6CF5"/>
    <w:rsid w:val="00DD00D8"/>
    <w:rsid w:val="00DD223B"/>
    <w:rsid w:val="00DD4BB4"/>
    <w:rsid w:val="00DD5442"/>
    <w:rsid w:val="00DD5BC7"/>
    <w:rsid w:val="00DD5FB9"/>
    <w:rsid w:val="00DE0787"/>
    <w:rsid w:val="00DE2C3B"/>
    <w:rsid w:val="00E02806"/>
    <w:rsid w:val="00E0360C"/>
    <w:rsid w:val="00E0391B"/>
    <w:rsid w:val="00E05D9A"/>
    <w:rsid w:val="00E066B1"/>
    <w:rsid w:val="00E07F07"/>
    <w:rsid w:val="00E10D4C"/>
    <w:rsid w:val="00E11667"/>
    <w:rsid w:val="00E11CC7"/>
    <w:rsid w:val="00E13EEC"/>
    <w:rsid w:val="00E173CE"/>
    <w:rsid w:val="00E202DA"/>
    <w:rsid w:val="00E20FBF"/>
    <w:rsid w:val="00E22133"/>
    <w:rsid w:val="00E24534"/>
    <w:rsid w:val="00E31DB9"/>
    <w:rsid w:val="00E4013C"/>
    <w:rsid w:val="00E428F4"/>
    <w:rsid w:val="00E50BAA"/>
    <w:rsid w:val="00E55ED9"/>
    <w:rsid w:val="00E648D6"/>
    <w:rsid w:val="00E70D25"/>
    <w:rsid w:val="00E71A11"/>
    <w:rsid w:val="00E71B07"/>
    <w:rsid w:val="00E72E80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0614"/>
    <w:rsid w:val="00EC32DC"/>
    <w:rsid w:val="00EC3409"/>
    <w:rsid w:val="00ED1DBD"/>
    <w:rsid w:val="00ED43BF"/>
    <w:rsid w:val="00ED59D9"/>
    <w:rsid w:val="00ED5C1F"/>
    <w:rsid w:val="00ED6D21"/>
    <w:rsid w:val="00EE1C50"/>
    <w:rsid w:val="00EE7E46"/>
    <w:rsid w:val="00EF20A3"/>
    <w:rsid w:val="00EF2426"/>
    <w:rsid w:val="00EF3348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35AA"/>
    <w:rsid w:val="00F45E06"/>
    <w:rsid w:val="00F461C3"/>
    <w:rsid w:val="00F55141"/>
    <w:rsid w:val="00F616AE"/>
    <w:rsid w:val="00F669CB"/>
    <w:rsid w:val="00F7259E"/>
    <w:rsid w:val="00F72B6D"/>
    <w:rsid w:val="00F80AFD"/>
    <w:rsid w:val="00F85B49"/>
    <w:rsid w:val="00F90676"/>
    <w:rsid w:val="00F916B8"/>
    <w:rsid w:val="00F930E7"/>
    <w:rsid w:val="00F95EA1"/>
    <w:rsid w:val="00FA5449"/>
    <w:rsid w:val="00FA6329"/>
    <w:rsid w:val="00FA6835"/>
    <w:rsid w:val="00FB14F2"/>
    <w:rsid w:val="00FB1B65"/>
    <w:rsid w:val="00FB1FF5"/>
    <w:rsid w:val="00FB6EAC"/>
    <w:rsid w:val="00FB78AA"/>
    <w:rsid w:val="00FB7E50"/>
    <w:rsid w:val="00FC1529"/>
    <w:rsid w:val="00FC2B36"/>
    <w:rsid w:val="00FC3789"/>
    <w:rsid w:val="00FD4755"/>
    <w:rsid w:val="00FE1382"/>
    <w:rsid w:val="00FE57E1"/>
    <w:rsid w:val="00FF2D7B"/>
    <w:rsid w:val="00FF2FE9"/>
    <w:rsid w:val="00FF3AEF"/>
    <w:rsid w:val="00FF6F60"/>
    <w:rsid w:val="00FF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1C9CA8BD-F0A8-4AFF-AC55-D2D2E2AA2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customStyle="1" w:styleId="GridTable1Light-Accent21">
    <w:name w:val="Grid Table 1 Light - Accent 21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customStyle="1" w:styleId="GridTable1Light1">
    <w:name w:val="Grid Table 1 Light1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character" w:styleId="FollowedHyperlink">
    <w:name w:val="FollowedHyperlink"/>
    <w:basedOn w:val="DefaultParagraphFont"/>
    <w:semiHidden/>
    <w:unhideWhenUsed/>
    <w:rsid w:val="00CE0431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4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mailto:tien.nguyenduc@hust.edu.vn" TargetMode="External"/><Relationship Id="rId26" Type="http://schemas.openxmlformats.org/officeDocument/2006/relationships/hyperlink" Target="https://github.com/ktcodebite" TargetMode="External"/><Relationship Id="rId21" Type="http://schemas.openxmlformats.org/officeDocument/2006/relationships/hyperlink" Target="mailto:hao.la166042@sis.hust.edu.vn" TargetMode="External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hyperlink" Target="https://github.com/DaoAnhQuan/microsoft-teams-apps-visitormanagement" TargetMode="External"/><Relationship Id="rId25" Type="http://schemas.openxmlformats.org/officeDocument/2006/relationships/hyperlink" Target="https://github.com/yashrajmungale" TargetMode="External"/><Relationship Id="rId33" Type="http://schemas.openxmlformats.org/officeDocument/2006/relationships/footer" Target="footer3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tasks.office.com/husteduvn.onmicrosoft.com/en-US/Home/Planner/#/plantaskboard?groupId=ee2bac21-651d-4a79-aef2-06d2cdf4ee19&amp;planId=i8IITO-x302a6zDvwQt5VskADWmK" TargetMode="External"/><Relationship Id="rId20" Type="http://schemas.openxmlformats.org/officeDocument/2006/relationships/hyperlink" Target="mailto:quan.da163343@sis.hust.edu.vn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github.com/abbodh" TargetMode="External"/><Relationship Id="rId32" Type="http://schemas.openxmlformats.org/officeDocument/2006/relationships/header" Target="header3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github.com/microsoftopensource" TargetMode="External"/><Relationship Id="rId28" Type="http://schemas.openxmlformats.org/officeDocument/2006/relationships/image" Target="media/image5.png"/><Relationship Id="rId36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hyperlink" Target="mailto:phuong.lc163219@sis.hust.edu.vn" TargetMode="Externa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yperlink" Target="mailto:nam.nn162826@sis.hust.edu.vn" TargetMode="External"/><Relationship Id="rId27" Type="http://schemas.openxmlformats.org/officeDocument/2006/relationships/hyperlink" Target="https://github.com/OfficeDev/microsoft-teams-apps-visitormanagement/wiki/Deployment-guide" TargetMode="External"/><Relationship Id="rId30" Type="http://schemas.openxmlformats.org/officeDocument/2006/relationships/image" Target="media/image7.png"/><Relationship Id="rId35" Type="http://schemas.openxmlformats.org/officeDocument/2006/relationships/header" Target="header4.xml"/><Relationship Id="rId8" Type="http://schemas.openxmlformats.org/officeDocument/2006/relationships/hyperlink" Target="https://github.com/OfficeDev/microsoft-teams-apps-visitormanagemen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28E685-270B-4E49-9B8D-8CB59461A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12</Pages>
  <Words>1425</Words>
  <Characters>8126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Ước lượng dự án nguồn mở</vt:lpstr>
    </vt:vector>
  </TitlesOfParts>
  <Company>Techlink Company</Company>
  <LinksUpToDate>false</LinksUpToDate>
  <CharactersWithSpaces>9532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Ước lượng dự án nguồn mở</dc:title>
  <dc:subject>Tên dự án nguồn mở</dc:subject>
  <dc:creator>Nguyen Duc Tien</dc:creator>
  <cp:keywords/>
  <dc:description>Version 1.0</dc:description>
  <cp:lastModifiedBy>dao quan</cp:lastModifiedBy>
  <cp:revision>390</cp:revision>
  <cp:lastPrinted>2008-03-13T11:02:00Z</cp:lastPrinted>
  <dcterms:created xsi:type="dcterms:W3CDTF">2018-10-22T04:18:00Z</dcterms:created>
  <dcterms:modified xsi:type="dcterms:W3CDTF">2020-12-07T16:32:00Z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