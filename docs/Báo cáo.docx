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3933E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3933E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3933E7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3933E7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3933E7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3933E7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3933E7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3933E7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3933E7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3933E7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3933E7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3933E7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3933E7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3933E7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3933E7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482EF836" w14:textId="77777777" w:rsidR="00AB1CCC" w:rsidRDefault="00AB1CCC" w:rsidP="00AB1CCC">
      <w:bookmarkStart w:id="6" w:name="_Toc57272144"/>
      <w:bookmarkStart w:id="7" w:name="_GoBack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lastRenderedPageBreak/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bookmarkEnd w:id="7"/>
    <w:p w14:paraId="1E7F1130" w14:textId="3C0E60F1" w:rsidR="00587AEE" w:rsidRDefault="00587AEE" w:rsidP="00587AEE">
      <w:pPr>
        <w:pStyle w:val="Heading2"/>
      </w:pPr>
      <w:r>
        <w:t>Phân chia vai trò của thành viên dự án và khách hàng</w:t>
      </w:r>
      <w:bookmarkEnd w:id="6"/>
    </w:p>
    <w:p w14:paraId="0412482E" w14:textId="77777777" w:rsidR="007B4F1A" w:rsidRDefault="007B4F1A" w:rsidP="007B4F1A">
      <w:r>
        <w:t>Đào Anh Quân: Project Manager, khảo sát và ước lượng dự án, đánh giá tiến độ</w:t>
      </w:r>
    </w:p>
    <w:p w14:paraId="4C67B685" w14:textId="77777777" w:rsidR="007B4F1A" w:rsidRDefault="007B4F1A" w:rsidP="007B4F1A">
      <w:r>
        <w:t>Lê Chung Phương: IT, chuyên gia về Git</w:t>
      </w:r>
    </w:p>
    <w:p w14:paraId="41D1F3CB" w14:textId="77777777" w:rsidR="007B4F1A" w:rsidRPr="005325D6" w:rsidRDefault="007B4F1A" w:rsidP="007B4F1A">
      <w:r>
        <w:t>Lê Anh Hào, Nguyễn Ngọc Nam: IT, phát triển dự án, báo cáo tiến độ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3933E7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3933E7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3933E7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3933E7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3933E7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3933E7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3933E7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3933E7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3933E7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3933E7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3933E7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3933E7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3933E7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3933E7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3933E7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3933E7">
      <w:pPr>
        <w:pStyle w:val="ListParagraph"/>
        <w:numPr>
          <w:ilvl w:val="3"/>
          <w:numId w:val="5"/>
        </w:numPr>
        <w:ind w:left="1890" w:hanging="810"/>
      </w:pPr>
      <w:r w:rsidRPr="006B4DAA">
        <w:lastRenderedPageBreak/>
        <w:t>f7413516-f5ef-4d12-8cd0-70c21714bd99</w:t>
      </w:r>
    </w:p>
    <w:p w14:paraId="312AC03B" w14:textId="77777777" w:rsidR="00C95A0E" w:rsidRDefault="00C95A0E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3933E7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3933E7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3933E7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3933E7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3933E7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3933E7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3933E7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3933E7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3933E7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3933E7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3933E7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3933E7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3933E7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3933E7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3933E7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3933E7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3933E7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6B4DAA">
        <w:lastRenderedPageBreak/>
        <w:t>definition.json</w:t>
      </w:r>
    </w:p>
    <w:p w14:paraId="59976B8A" w14:textId="77777777" w:rsidR="009F08D0" w:rsidRDefault="009F08D0" w:rsidP="003933E7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3933E7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3933E7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3933E7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3933E7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3933E7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3933E7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3933E7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3933E7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3933E7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3933E7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lastRenderedPageBreak/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3933E7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3933E7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3933E7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3933E7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3933E7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3933E7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3933E7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3933E7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3933E7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3933E7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3933E7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3933E7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3933E7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3933E7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3933E7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3933E7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3933E7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3933E7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3933E7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3933E7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3933E7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3933E7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3933E7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3933E7">
      <w:pPr>
        <w:pStyle w:val="ListParagraph"/>
        <w:numPr>
          <w:ilvl w:val="0"/>
          <w:numId w:val="8"/>
        </w:numPr>
        <w:ind w:left="270" w:hanging="270"/>
      </w:pPr>
      <w:r>
        <w:lastRenderedPageBreak/>
        <w:t>Rủi ro 5</w:t>
      </w:r>
    </w:p>
    <w:p w14:paraId="12F7CFD8" w14:textId="77777777" w:rsidR="00E55ED9" w:rsidRDefault="00E55ED9" w:rsidP="003933E7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3933E7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3933E7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3933E7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3933E7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3933E7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3933E7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3933E7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3933E7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3933E7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3933E7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04A2E1" w14:textId="77777777" w:rsidR="003933E7" w:rsidRDefault="003933E7">
      <w:r>
        <w:separator/>
      </w:r>
    </w:p>
    <w:p w14:paraId="62E93F85" w14:textId="77777777" w:rsidR="003933E7" w:rsidRDefault="003933E7"/>
  </w:endnote>
  <w:endnote w:type="continuationSeparator" w:id="0">
    <w:p w14:paraId="3137105E" w14:textId="77777777" w:rsidR="003933E7" w:rsidRDefault="003933E7">
      <w:r>
        <w:continuationSeparator/>
      </w:r>
    </w:p>
    <w:p w14:paraId="287BBE44" w14:textId="77777777" w:rsidR="003933E7" w:rsidRDefault="003933E7"/>
  </w:endnote>
  <w:endnote w:type="continuationNotice" w:id="1">
    <w:p w14:paraId="422B9009" w14:textId="77777777" w:rsidR="003933E7" w:rsidRDefault="003933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76E4E939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FB7E50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FB7E50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A1A438" w14:textId="77777777" w:rsidR="003933E7" w:rsidRDefault="003933E7">
      <w:r>
        <w:separator/>
      </w:r>
    </w:p>
    <w:p w14:paraId="1C25DED9" w14:textId="77777777" w:rsidR="003933E7" w:rsidRDefault="003933E7"/>
  </w:footnote>
  <w:footnote w:type="continuationSeparator" w:id="0">
    <w:p w14:paraId="64402E4C" w14:textId="77777777" w:rsidR="003933E7" w:rsidRDefault="003933E7">
      <w:r>
        <w:continuationSeparator/>
      </w:r>
    </w:p>
    <w:p w14:paraId="0D3D00F0" w14:textId="77777777" w:rsidR="003933E7" w:rsidRDefault="003933E7"/>
  </w:footnote>
  <w:footnote w:type="continuationNotice" w:id="1">
    <w:p w14:paraId="25BB0D7D" w14:textId="77777777" w:rsidR="003933E7" w:rsidRDefault="003933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3EC0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3E7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4A61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2B68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17E0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B3446"/>
    <w:rsid w:val="007B4F1A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0614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B7E50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1F944-ACCD-403D-9DFD-341ADD552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12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9652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385</cp:revision>
  <cp:lastPrinted>2008-03-13T11:02:00Z</cp:lastPrinted>
  <dcterms:created xsi:type="dcterms:W3CDTF">2018-10-22T04:18:00Z</dcterms:created>
  <dcterms:modified xsi:type="dcterms:W3CDTF">2020-12-06T15:26:00Z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